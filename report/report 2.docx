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21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9215"/>
      </w:tblGrid>
      <w:tr w:rsidR="000542DC" w14:paraId="6A9E5460" w14:textId="77777777" w:rsidTr="00795BC6">
        <w:tc>
          <w:tcPr>
            <w:tcW w:w="9215" w:type="dxa"/>
            <w:shd w:val="clear" w:color="auto" w:fill="auto"/>
          </w:tcPr>
          <w:p w14:paraId="4BF3FF84" w14:textId="77777777" w:rsidR="000542DC" w:rsidRDefault="000542DC" w:rsidP="005D6E89">
            <w:pPr>
              <w:snapToGrid w:val="0"/>
              <w:rPr>
                <w:rFonts w:ascii="Calibri" w:hAnsi="Calibri" w:cs="Calibri"/>
              </w:rPr>
            </w:pPr>
            <w:bookmarkStart w:id="0" w:name="OLE_LINK1"/>
            <w:bookmarkStart w:id="1" w:name="OLE_LINK2"/>
            <w:bookmarkEnd w:id="0"/>
            <w:bookmarkEnd w:id="1"/>
          </w:p>
        </w:tc>
      </w:tr>
    </w:tbl>
    <w:p w14:paraId="5717D684" w14:textId="0E6C204B" w:rsidR="000542DC" w:rsidRDefault="00795BC6" w:rsidP="000542DC">
      <w:pPr>
        <w:pStyle w:val="Heading"/>
        <w:jc w:val="center"/>
        <w:rPr>
          <w:lang w:val="el-GR"/>
        </w:rPr>
      </w:pPr>
      <w:r>
        <w:rPr>
          <w:rFonts w:ascii="Calibri" w:hAnsi="Calibri"/>
          <w:noProof/>
          <w:lang w:val="el-GR"/>
        </w:rPr>
        <w:drawing>
          <wp:inline distT="0" distB="0" distL="0" distR="0" wp14:anchorId="24A9847B" wp14:editId="164C1E68">
            <wp:extent cx="2028825" cy="2028825"/>
            <wp:effectExtent l="0" t="0" r="0" b="9525"/>
            <wp:docPr id="47" name="Picture 47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42DC">
        <w:rPr>
          <w:rFonts w:ascii="Calibri" w:hAnsi="Calibri" w:cs="Calibri"/>
          <w:sz w:val="40"/>
          <w:szCs w:val="40"/>
          <w:lang w:val="el-GR"/>
        </w:rPr>
        <w:br/>
      </w:r>
    </w:p>
    <w:p w14:paraId="0A5E3416" w14:textId="77777777" w:rsidR="00795BC6" w:rsidRPr="00326127" w:rsidRDefault="00795BC6" w:rsidP="00795BC6">
      <w:pPr>
        <w:pStyle w:val="Title"/>
        <w:jc w:val="center"/>
        <w:rPr>
          <w:rFonts w:ascii="Calibri" w:hAnsi="Calibri"/>
          <w:sz w:val="22"/>
          <w:szCs w:val="22"/>
        </w:rPr>
      </w:pPr>
      <w:r>
        <w:rPr>
          <w:rFonts w:ascii="Calibri" w:hAnsi="Calibri"/>
        </w:rPr>
        <w:t>VOLTApp</w:t>
      </w:r>
      <w:r w:rsidRPr="00326127">
        <w:rPr>
          <w:rFonts w:ascii="Calibri" w:hAnsi="Calibri"/>
        </w:rPr>
        <w:br/>
      </w:r>
      <w:r>
        <w:rPr>
          <w:rFonts w:ascii="Calibri" w:hAnsi="Calibri"/>
          <w:i/>
          <w:iCs/>
          <w:sz w:val="40"/>
          <w:szCs w:val="40"/>
        </w:rPr>
        <w:t>Your local tour guide</w:t>
      </w:r>
      <w:r w:rsidRPr="00326127">
        <w:rPr>
          <w:rFonts w:ascii="Calibri" w:hAnsi="Calibri" w:cs="Arial Narrow"/>
          <w:b w:val="0"/>
          <w:bCs w:val="0"/>
          <w:w w:val="80"/>
          <w:sz w:val="48"/>
          <w:szCs w:val="48"/>
        </w:rPr>
        <w:t xml:space="preserve"> </w:t>
      </w:r>
    </w:p>
    <w:p w14:paraId="651FA733" w14:textId="77777777" w:rsidR="00795BC6" w:rsidRPr="00795BC6" w:rsidRDefault="00795BC6" w:rsidP="00795BC6">
      <w:pPr>
        <w:pStyle w:val="Subtitle"/>
        <w:rPr>
          <w:lang w:val="el-GR"/>
        </w:rPr>
      </w:pPr>
    </w:p>
    <w:p w14:paraId="488D7885" w14:textId="77777777" w:rsidR="000542DC" w:rsidRPr="00426610" w:rsidRDefault="000542DC" w:rsidP="000542DC">
      <w:pPr>
        <w:pStyle w:val="Heading"/>
        <w:rPr>
          <w:lang w:val="el-GR"/>
        </w:rPr>
      </w:pPr>
      <w:r>
        <w:rPr>
          <w:rFonts w:ascii="Calibri" w:hAnsi="Calibri" w:cs="Calibri"/>
          <w:lang w:val="el-GR"/>
        </w:rPr>
        <w:t>Προδιαγραφές Λογισμικού και Υλοποίηση συστήματος</w:t>
      </w:r>
    </w:p>
    <w:p w14:paraId="765555BD" w14:textId="77777777" w:rsidR="000542DC" w:rsidRPr="00426610" w:rsidRDefault="000542DC" w:rsidP="000542DC">
      <w:pPr>
        <w:pStyle w:val="Heading"/>
        <w:rPr>
          <w:lang w:val="el-GR"/>
        </w:rPr>
      </w:pPr>
      <w:r>
        <w:rPr>
          <w:rFonts w:ascii="Calibri" w:hAnsi="Calibri" w:cs="Calibri"/>
        </w:rPr>
        <w:t>Del</w:t>
      </w:r>
      <w:r>
        <w:rPr>
          <w:rFonts w:ascii="Calibri" w:hAnsi="Calibri" w:cs="Calibri"/>
          <w:lang w:val="el-GR"/>
        </w:rPr>
        <w:t>.1.2</w:t>
      </w:r>
    </w:p>
    <w:p w14:paraId="42C7222E" w14:textId="086E68DE" w:rsidR="000542DC" w:rsidRPr="00426610" w:rsidRDefault="000542DC" w:rsidP="000542DC">
      <w:pPr>
        <w:pStyle w:val="ByLine"/>
        <w:rPr>
          <w:lang w:val="el-GR"/>
        </w:rPr>
      </w:pPr>
      <w:r>
        <w:rPr>
          <w:rFonts w:ascii="Calibri" w:hAnsi="Calibri" w:cs="Calibri"/>
        </w:rPr>
        <w:t>Version</w:t>
      </w:r>
      <w:r>
        <w:rPr>
          <w:rFonts w:ascii="Calibri" w:hAnsi="Calibri" w:cs="Calibri"/>
          <w:lang w:val="el-GR"/>
        </w:rPr>
        <w:t xml:space="preserve"> 0.6</w:t>
      </w:r>
      <w:r>
        <w:rPr>
          <w:rFonts w:ascii="Calibri" w:hAnsi="Calibri" w:cs="Calibri"/>
          <w:lang w:val="el-GR"/>
        </w:rPr>
        <w:br/>
      </w:r>
    </w:p>
    <w:p w14:paraId="4FB069CB" w14:textId="77777777" w:rsidR="00795BC6" w:rsidRPr="00C83B60" w:rsidRDefault="00795BC6" w:rsidP="00795BC6">
      <w:pPr>
        <w:pStyle w:val="ListParagraph"/>
        <w:jc w:val="right"/>
        <w:rPr>
          <w:rFonts w:ascii="Calibri" w:hAnsi="Calibri"/>
          <w:b/>
          <w:bCs/>
          <w:sz w:val="52"/>
          <w:szCs w:val="52"/>
          <w:lang w:val="en-US"/>
        </w:rPr>
      </w:pPr>
      <w:r w:rsidRPr="00D913EF">
        <w:rPr>
          <w:b/>
          <w:bCs/>
          <w:sz w:val="28"/>
          <w:szCs w:val="28"/>
          <w:lang w:val="el-GR"/>
        </w:rPr>
        <w:lastRenderedPageBreak/>
        <w:t>Αντώνιος Αντωνίου</w:t>
      </w:r>
      <w:r>
        <w:rPr>
          <w:b/>
          <w:bCs/>
          <w:sz w:val="28"/>
          <w:szCs w:val="28"/>
          <w:lang w:val="en-US"/>
        </w:rPr>
        <w:t xml:space="preserve"> </w:t>
      </w:r>
      <w:r w:rsidRPr="00C83B60">
        <w:rPr>
          <w:color w:val="333333"/>
          <w:sz w:val="28"/>
          <w:szCs w:val="28"/>
          <w:shd w:val="clear" w:color="auto" w:fill="FFFFFF"/>
        </w:rPr>
        <w:t>aantonii@ece.auth.gr</w:t>
      </w:r>
    </w:p>
    <w:p w14:paraId="3DD778D2" w14:textId="77777777" w:rsidR="00795BC6" w:rsidRPr="00D913EF" w:rsidRDefault="00795BC6" w:rsidP="00795BC6">
      <w:pPr>
        <w:jc w:val="right"/>
        <w:rPr>
          <w:sz w:val="28"/>
          <w:szCs w:val="28"/>
          <w:lang w:val="en-US"/>
        </w:rPr>
      </w:pPr>
      <w:r w:rsidRPr="00D913EF">
        <w:rPr>
          <w:b/>
          <w:bCs/>
          <w:sz w:val="28"/>
          <w:szCs w:val="28"/>
          <w:lang w:val="el-GR"/>
        </w:rPr>
        <w:tab/>
        <w:t>Γιαννουρής Πολύδωρος</w:t>
      </w:r>
      <w:r>
        <w:rPr>
          <w:b/>
          <w:bCs/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n-US"/>
        </w:rPr>
        <w:t>polydoros@ece.auth.gr</w:t>
      </w:r>
    </w:p>
    <w:p w14:paraId="0E42F598" w14:textId="77777777" w:rsidR="00795BC6" w:rsidRPr="00DD6266" w:rsidRDefault="00795BC6" w:rsidP="00795BC6">
      <w:pPr>
        <w:jc w:val="right"/>
        <w:rPr>
          <w:b/>
          <w:bCs/>
          <w:sz w:val="28"/>
          <w:szCs w:val="28"/>
          <w:lang w:val="en-US"/>
        </w:rPr>
      </w:pPr>
      <w:r w:rsidRPr="00D913EF">
        <w:rPr>
          <w:b/>
          <w:bCs/>
          <w:sz w:val="28"/>
          <w:szCs w:val="28"/>
          <w:lang w:val="el-GR"/>
        </w:rPr>
        <w:t>Γρηγοράκης Ευθύμιος</w:t>
      </w:r>
      <w:r w:rsidRPr="00DD6266">
        <w:rPr>
          <w:b/>
          <w:bCs/>
          <w:sz w:val="40"/>
          <w:szCs w:val="40"/>
          <w:lang w:val="en-US"/>
        </w:rPr>
        <w:t xml:space="preserve"> </w:t>
      </w:r>
      <w:r w:rsidRPr="00DD6266">
        <w:rPr>
          <w:color w:val="333333"/>
          <w:sz w:val="28"/>
          <w:szCs w:val="28"/>
          <w:shd w:val="clear" w:color="auto" w:fill="FFFFFF"/>
        </w:rPr>
        <w:t>eegrigor@ece.auth.gr</w:t>
      </w:r>
    </w:p>
    <w:p w14:paraId="39D491E0" w14:textId="77777777" w:rsidR="00795BC6" w:rsidRPr="00FB03C7" w:rsidRDefault="00795BC6" w:rsidP="00795BC6">
      <w:pPr>
        <w:jc w:val="right"/>
        <w:rPr>
          <w:b/>
          <w:bCs/>
          <w:sz w:val="28"/>
          <w:szCs w:val="28"/>
          <w:lang w:val="en-US"/>
        </w:rPr>
      </w:pPr>
      <w:r w:rsidRPr="00D913EF">
        <w:rPr>
          <w:b/>
          <w:bCs/>
          <w:sz w:val="28"/>
          <w:szCs w:val="28"/>
          <w:lang w:val="el-GR"/>
        </w:rPr>
        <w:t>Καϊμακαμίδης Ανέστης</w:t>
      </w:r>
      <w:r>
        <w:rPr>
          <w:b/>
          <w:bCs/>
          <w:sz w:val="28"/>
          <w:szCs w:val="28"/>
          <w:lang w:val="en-US"/>
        </w:rPr>
        <w:t xml:space="preserve"> </w:t>
      </w:r>
      <w:r w:rsidRPr="00FB03C7">
        <w:rPr>
          <w:color w:val="333333"/>
          <w:sz w:val="28"/>
          <w:szCs w:val="28"/>
          <w:shd w:val="clear" w:color="auto" w:fill="FFFFFF"/>
        </w:rPr>
        <w:t>anestisk@ece.auth.gr</w:t>
      </w:r>
    </w:p>
    <w:p w14:paraId="2F82B012" w14:textId="03B15FA9" w:rsidR="000542DC" w:rsidRPr="00426610" w:rsidRDefault="00795BC6" w:rsidP="000542DC">
      <w:pPr>
        <w:pStyle w:val="ByLine"/>
        <w:rPr>
          <w:lang w:val="el-GR"/>
        </w:rPr>
      </w:pPr>
      <w:r>
        <w:rPr>
          <w:rFonts w:ascii="Calibri" w:hAnsi="Calibri"/>
        </w:rPr>
        <w:t>04</w:t>
      </w:r>
      <w:r w:rsidRPr="3AF54795">
        <w:rPr>
          <w:rFonts w:ascii="Calibri" w:hAnsi="Calibri"/>
          <w:lang w:val="el-GR"/>
        </w:rPr>
        <w:t>/0</w:t>
      </w:r>
      <w:r>
        <w:rPr>
          <w:rFonts w:ascii="Calibri" w:hAnsi="Calibri"/>
        </w:rPr>
        <w:t>6</w:t>
      </w:r>
      <w:r w:rsidRPr="3AF54795">
        <w:rPr>
          <w:rFonts w:ascii="Calibri" w:hAnsi="Calibri"/>
          <w:lang w:val="el-GR"/>
        </w:rPr>
        <w:t>/2022</w:t>
      </w:r>
    </w:p>
    <w:p w14:paraId="43A9611B" w14:textId="77777777" w:rsidR="000542DC" w:rsidRDefault="000542DC" w:rsidP="000542DC">
      <w:pPr>
        <w:pageBreakBefore/>
        <w:jc w:val="center"/>
        <w:rPr>
          <w:rFonts w:ascii="Calibri" w:hAnsi="Calibri" w:cs="Calibri"/>
          <w:sz w:val="24"/>
          <w:lang w:val="el-GR"/>
        </w:rPr>
      </w:pPr>
    </w:p>
    <w:p w14:paraId="53FF15FC" w14:textId="77777777" w:rsidR="000542DC" w:rsidRDefault="000542DC" w:rsidP="000542DC">
      <w:pPr>
        <w:pStyle w:val="TOCEntry"/>
        <w:jc w:val="both"/>
      </w:pPr>
      <w:r>
        <w:t>Ιστορικό Αλλαγών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2052"/>
        <w:gridCol w:w="1492"/>
        <w:gridCol w:w="4632"/>
        <w:gridCol w:w="1270"/>
      </w:tblGrid>
      <w:tr w:rsidR="000542DC" w14:paraId="6555A571" w14:textId="77777777" w:rsidTr="005D6E89">
        <w:tc>
          <w:tcPr>
            <w:tcW w:w="2052" w:type="dxa"/>
            <w:tcBorders>
              <w:top w:val="single" w:sz="8" w:space="0" w:color="000000"/>
              <w:left w:val="single" w:sz="8" w:space="0" w:color="000000"/>
              <w:bottom w:val="double" w:sz="1" w:space="0" w:color="000000"/>
            </w:tcBorders>
            <w:shd w:val="clear" w:color="auto" w:fill="auto"/>
          </w:tcPr>
          <w:p w14:paraId="7BFB41D4" w14:textId="77777777" w:rsidR="000542DC" w:rsidRDefault="000542DC" w:rsidP="005D6E89">
            <w:pPr>
              <w:snapToGrid w:val="0"/>
              <w:spacing w:before="40" w:after="40"/>
            </w:pPr>
            <w:r>
              <w:rPr>
                <w:rFonts w:ascii="Calibri" w:hAnsi="Calibri" w:cs="Calibri"/>
                <w:b/>
                <w:bCs/>
                <w:lang w:val="el-GR"/>
              </w:rPr>
              <w:t>Όνομα</w:t>
            </w:r>
          </w:p>
        </w:tc>
        <w:tc>
          <w:tcPr>
            <w:tcW w:w="1492" w:type="dxa"/>
            <w:tcBorders>
              <w:top w:val="single" w:sz="8" w:space="0" w:color="000000"/>
              <w:left w:val="single" w:sz="4" w:space="0" w:color="000000"/>
              <w:bottom w:val="double" w:sz="1" w:space="0" w:color="000000"/>
            </w:tcBorders>
            <w:shd w:val="clear" w:color="auto" w:fill="auto"/>
          </w:tcPr>
          <w:p w14:paraId="711967AF" w14:textId="77777777" w:rsidR="000542DC" w:rsidRDefault="000542DC" w:rsidP="005D6E89">
            <w:pPr>
              <w:snapToGrid w:val="0"/>
              <w:spacing w:before="40" w:after="40"/>
            </w:pPr>
            <w:r>
              <w:rPr>
                <w:rFonts w:ascii="Calibri" w:hAnsi="Calibri" w:cs="Calibri"/>
                <w:b/>
                <w:bCs/>
                <w:lang w:val="el-GR"/>
              </w:rPr>
              <w:t>Ημερομηνία</w:t>
            </w:r>
          </w:p>
        </w:tc>
        <w:tc>
          <w:tcPr>
            <w:tcW w:w="4632" w:type="dxa"/>
            <w:tcBorders>
              <w:top w:val="single" w:sz="8" w:space="0" w:color="000000"/>
              <w:left w:val="single" w:sz="4" w:space="0" w:color="000000"/>
              <w:bottom w:val="double" w:sz="1" w:space="0" w:color="000000"/>
            </w:tcBorders>
            <w:shd w:val="clear" w:color="auto" w:fill="auto"/>
          </w:tcPr>
          <w:p w14:paraId="76ABA692" w14:textId="77777777" w:rsidR="000542DC" w:rsidRDefault="000542DC" w:rsidP="005D6E89">
            <w:pPr>
              <w:snapToGrid w:val="0"/>
              <w:spacing w:before="40" w:after="40"/>
            </w:pPr>
            <w:r>
              <w:rPr>
                <w:rFonts w:ascii="Calibri" w:hAnsi="Calibri" w:cs="Calibri"/>
                <w:b/>
                <w:bCs/>
                <w:lang w:val="el-GR"/>
              </w:rPr>
              <w:t>Αλλαγή</w:t>
            </w:r>
          </w:p>
        </w:tc>
        <w:tc>
          <w:tcPr>
            <w:tcW w:w="1270" w:type="dxa"/>
            <w:tcBorders>
              <w:top w:val="single" w:sz="8" w:space="0" w:color="000000"/>
              <w:left w:val="single" w:sz="4" w:space="0" w:color="000000"/>
              <w:bottom w:val="double" w:sz="1" w:space="0" w:color="000000"/>
              <w:right w:val="single" w:sz="8" w:space="0" w:color="000000"/>
            </w:tcBorders>
            <w:shd w:val="clear" w:color="auto" w:fill="auto"/>
          </w:tcPr>
          <w:p w14:paraId="322234F0" w14:textId="77777777" w:rsidR="000542DC" w:rsidRDefault="000542DC" w:rsidP="005D6E89">
            <w:pPr>
              <w:snapToGrid w:val="0"/>
              <w:spacing w:before="40" w:after="40"/>
            </w:pPr>
            <w:r>
              <w:rPr>
                <w:rFonts w:ascii="Calibri" w:hAnsi="Calibri" w:cs="Calibri"/>
                <w:b/>
                <w:bCs/>
                <w:lang w:val="el-GR"/>
              </w:rPr>
              <w:t>Έκδοση</w:t>
            </w:r>
          </w:p>
        </w:tc>
      </w:tr>
      <w:tr w:rsidR="000542DC" w14:paraId="1D5153F3" w14:textId="77777777" w:rsidTr="005D6E89">
        <w:tc>
          <w:tcPr>
            <w:tcW w:w="2052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1B8BA1E" w14:textId="77777777" w:rsidR="000542DC" w:rsidRDefault="000542DC" w:rsidP="005D6E89">
            <w:pPr>
              <w:snapToGrid w:val="0"/>
              <w:spacing w:before="40" w:after="40"/>
            </w:pPr>
            <w:r>
              <w:rPr>
                <w:rFonts w:ascii="Calibri" w:hAnsi="Calibri" w:cs="Calibri"/>
                <w:lang w:val="el-GR"/>
              </w:rPr>
              <w:t>Α. Συμεωνίδης</w:t>
            </w:r>
          </w:p>
        </w:tc>
        <w:tc>
          <w:tcPr>
            <w:tcW w:w="149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C8D11D" w14:textId="77777777" w:rsidR="000542DC" w:rsidRDefault="000542DC" w:rsidP="005D6E89">
            <w:pPr>
              <w:snapToGrid w:val="0"/>
              <w:spacing w:before="40" w:after="40"/>
            </w:pPr>
            <w:r>
              <w:rPr>
                <w:rFonts w:ascii="Calibri" w:hAnsi="Calibri" w:cs="Calibri"/>
                <w:lang w:val="el-GR"/>
              </w:rPr>
              <w:t>17/05/2007</w:t>
            </w:r>
          </w:p>
        </w:tc>
        <w:tc>
          <w:tcPr>
            <w:tcW w:w="463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10B1290" w14:textId="77777777" w:rsidR="000542DC" w:rsidRPr="00426610" w:rsidRDefault="000542DC" w:rsidP="005D6E89">
            <w:pPr>
              <w:snapToGrid w:val="0"/>
              <w:spacing w:before="40" w:after="40"/>
              <w:jc w:val="left"/>
              <w:rPr>
                <w:lang w:val="el-GR"/>
              </w:rPr>
            </w:pPr>
            <w:r>
              <w:rPr>
                <w:rFonts w:ascii="Calibri" w:hAnsi="Calibri" w:cs="Calibri"/>
                <w:lang w:val="el-GR"/>
              </w:rPr>
              <w:t>Δημιουργία εγγράφου.</w:t>
            </w:r>
            <w:r>
              <w:rPr>
                <w:rFonts w:ascii="Calibri" w:hAnsi="Calibri" w:cs="Calibri"/>
                <w:lang w:val="el-GR"/>
              </w:rPr>
              <w:br/>
              <w:t>Προσαρμογή των προτύπων του K. E. Wiegers</w:t>
            </w:r>
            <w:r>
              <w:rPr>
                <w:rStyle w:val="a"/>
                <w:rFonts w:ascii="Calibri" w:hAnsi="Calibri" w:cs="Calibri"/>
                <w:lang w:val="el-GR"/>
              </w:rPr>
              <w:footnoteReference w:customMarkFollows="1" w:id="1"/>
              <w:t></w:t>
            </w:r>
            <w:r>
              <w:rPr>
                <w:rFonts w:ascii="Calibri" w:hAnsi="Calibri" w:cs="Calibri"/>
                <w:lang w:val="el-GR"/>
              </w:rPr>
              <w:t xml:space="preserve"> και του </w:t>
            </w:r>
            <w:r>
              <w:rPr>
                <w:rFonts w:ascii="Calibri" w:hAnsi="Calibri" w:cs="Calibri"/>
                <w:lang w:val="en-US"/>
              </w:rPr>
              <w:t>M</w:t>
            </w:r>
            <w:r>
              <w:rPr>
                <w:rFonts w:ascii="Calibri" w:hAnsi="Calibri" w:cs="Calibri"/>
                <w:lang w:val="el-GR"/>
              </w:rPr>
              <w:t xml:space="preserve">. </w:t>
            </w:r>
            <w:r>
              <w:rPr>
                <w:rFonts w:ascii="Calibri" w:hAnsi="Calibri" w:cs="Calibri"/>
                <w:lang w:val="en-US"/>
              </w:rPr>
              <w:t>Smialek</w:t>
            </w:r>
            <w:r>
              <w:rPr>
                <w:rFonts w:ascii="Calibri" w:hAnsi="Calibri" w:cs="Calibri"/>
                <w:lang w:val="el-GR"/>
              </w:rPr>
              <w:t>’</w:t>
            </w:r>
            <w:r>
              <w:rPr>
                <w:rFonts w:ascii="Calibri" w:hAnsi="Calibri" w:cs="Calibri"/>
                <w:lang w:val="en-US"/>
              </w:rPr>
              <w:t>s</w:t>
            </w:r>
            <w:r>
              <w:rPr>
                <w:rFonts w:ascii="Calibri" w:hAnsi="Calibri" w:cs="Calibri"/>
                <w:lang w:val="el-GR"/>
              </w:rPr>
              <w:t xml:space="preserve">. </w:t>
            </w:r>
          </w:p>
        </w:tc>
        <w:tc>
          <w:tcPr>
            <w:tcW w:w="1270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0D3EDA9" w14:textId="77777777" w:rsidR="000542DC" w:rsidRDefault="000542DC" w:rsidP="005D6E89">
            <w:pPr>
              <w:snapToGrid w:val="0"/>
              <w:spacing w:before="40" w:after="40"/>
              <w:ind w:firstLine="80"/>
            </w:pPr>
            <w:r>
              <w:rPr>
                <w:rFonts w:ascii="Calibri" w:hAnsi="Calibri" w:cs="Calibri"/>
                <w:lang w:val="el-GR"/>
              </w:rPr>
              <w:t>0.1</w:t>
            </w:r>
          </w:p>
        </w:tc>
      </w:tr>
      <w:tr w:rsidR="000542DC" w14:paraId="6B0FDE94" w14:textId="77777777" w:rsidTr="005D6E89">
        <w:tc>
          <w:tcPr>
            <w:tcW w:w="205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40E45CD" w14:textId="77777777" w:rsidR="000542DC" w:rsidRDefault="000542DC" w:rsidP="005D6E89">
            <w:pPr>
              <w:snapToGrid w:val="0"/>
              <w:spacing w:before="40" w:after="40"/>
            </w:pPr>
            <w:r>
              <w:rPr>
                <w:rFonts w:ascii="Calibri" w:hAnsi="Calibri" w:cs="Calibri"/>
                <w:lang w:val="el-GR"/>
              </w:rPr>
              <w:t>Α. Συμεωνίδης</w:t>
            </w:r>
          </w:p>
        </w:tc>
        <w:tc>
          <w:tcPr>
            <w:tcW w:w="1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298AFFA" w14:textId="77777777" w:rsidR="000542DC" w:rsidRDefault="000542DC" w:rsidP="005D6E89">
            <w:pPr>
              <w:snapToGrid w:val="0"/>
              <w:spacing w:before="40" w:after="40"/>
            </w:pPr>
            <w:r>
              <w:rPr>
                <w:rFonts w:ascii="Calibri" w:hAnsi="Calibri" w:cs="Calibri"/>
                <w:lang w:val="en-US"/>
              </w:rPr>
              <w:t>29/3/2014</w:t>
            </w:r>
          </w:p>
        </w:tc>
        <w:tc>
          <w:tcPr>
            <w:tcW w:w="4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6A3CFE0" w14:textId="77777777" w:rsidR="000542DC" w:rsidRDefault="000542DC" w:rsidP="005D6E89">
            <w:pPr>
              <w:snapToGrid w:val="0"/>
              <w:spacing w:before="40" w:after="40"/>
            </w:pPr>
            <w:r>
              <w:rPr>
                <w:rFonts w:ascii="Calibri" w:hAnsi="Calibri" w:cs="Calibri"/>
                <w:lang w:val="el-GR"/>
              </w:rPr>
              <w:t>Μικρή αναθεώρηση – τροποποίηση ενοτήτων</w:t>
            </w:r>
          </w:p>
        </w:tc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56ABE36" w14:textId="77777777" w:rsidR="000542DC" w:rsidRDefault="000542DC" w:rsidP="005D6E89">
            <w:pPr>
              <w:snapToGrid w:val="0"/>
              <w:spacing w:before="40" w:after="40"/>
              <w:ind w:firstLine="80"/>
            </w:pPr>
            <w:r>
              <w:rPr>
                <w:rFonts w:ascii="Calibri" w:hAnsi="Calibri" w:cs="Calibri"/>
                <w:lang w:val="el-GR"/>
              </w:rPr>
              <w:t>0</w:t>
            </w:r>
            <w:r>
              <w:rPr>
                <w:rFonts w:ascii="Calibri" w:hAnsi="Calibri" w:cs="Calibri"/>
                <w:lang w:val="en-US"/>
              </w:rPr>
              <w:t>.1.3</w:t>
            </w:r>
          </w:p>
        </w:tc>
      </w:tr>
      <w:tr w:rsidR="000542DC" w14:paraId="3D5DD3CA" w14:textId="77777777" w:rsidTr="005D6E89">
        <w:tc>
          <w:tcPr>
            <w:tcW w:w="205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ADAC01C" w14:textId="77777777" w:rsidR="000542DC" w:rsidRDefault="000542DC" w:rsidP="005D6E89">
            <w:pPr>
              <w:snapToGrid w:val="0"/>
              <w:spacing w:before="40" w:after="40"/>
            </w:pPr>
            <w:r>
              <w:rPr>
                <w:rFonts w:ascii="Calibri" w:hAnsi="Calibri" w:cs="Calibri"/>
                <w:lang w:val="el-GR"/>
              </w:rPr>
              <w:t xml:space="preserve">Χ. Ζολώτας </w:t>
            </w:r>
          </w:p>
        </w:tc>
        <w:tc>
          <w:tcPr>
            <w:tcW w:w="1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508E531" w14:textId="77777777" w:rsidR="000542DC" w:rsidRDefault="000542DC" w:rsidP="005D6E89">
            <w:pPr>
              <w:snapToGrid w:val="0"/>
              <w:spacing w:before="40" w:after="40"/>
            </w:pPr>
            <w:r>
              <w:rPr>
                <w:rFonts w:ascii="Calibri" w:hAnsi="Calibri" w:cs="Calibri"/>
                <w:lang w:val="el-GR"/>
              </w:rPr>
              <w:t>10/4/2020</w:t>
            </w:r>
          </w:p>
        </w:tc>
        <w:tc>
          <w:tcPr>
            <w:tcW w:w="4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14D3550" w14:textId="77777777" w:rsidR="000542DC" w:rsidRDefault="000542DC" w:rsidP="005D6E89">
            <w:pPr>
              <w:snapToGrid w:val="0"/>
              <w:spacing w:before="40" w:after="40"/>
            </w:pPr>
            <w:r>
              <w:rPr>
                <w:rFonts w:ascii="Calibri" w:hAnsi="Calibri" w:cs="Calibri"/>
                <w:lang w:val="el-GR"/>
              </w:rPr>
              <w:t>Μεγάλη αναθεώρηση – αφαίρεση ενοτήτων</w:t>
            </w:r>
          </w:p>
        </w:tc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A02ED7E" w14:textId="77777777" w:rsidR="000542DC" w:rsidRDefault="000542DC" w:rsidP="005D6E89">
            <w:pPr>
              <w:snapToGrid w:val="0"/>
              <w:spacing w:before="40" w:after="40"/>
              <w:ind w:firstLine="80"/>
            </w:pPr>
            <w:r>
              <w:rPr>
                <w:rFonts w:ascii="Calibri" w:hAnsi="Calibri" w:cs="Calibri"/>
                <w:lang w:val="el-GR"/>
              </w:rPr>
              <w:t>0.4</w:t>
            </w:r>
          </w:p>
        </w:tc>
      </w:tr>
      <w:tr w:rsidR="000542DC" w14:paraId="58AE3661" w14:textId="77777777" w:rsidTr="005D6E89">
        <w:tc>
          <w:tcPr>
            <w:tcW w:w="205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392BE21" w14:textId="77777777" w:rsidR="000542DC" w:rsidRDefault="000542DC" w:rsidP="005D6E89">
            <w:pPr>
              <w:snapToGrid w:val="0"/>
              <w:spacing w:before="40" w:after="40"/>
            </w:pPr>
            <w:r>
              <w:rPr>
                <w:rFonts w:ascii="Calibri" w:hAnsi="Calibri" w:cs="Calibri"/>
                <w:lang w:val="el-GR"/>
              </w:rPr>
              <w:t>Χ. Ζολώτας</w:t>
            </w:r>
          </w:p>
        </w:tc>
        <w:tc>
          <w:tcPr>
            <w:tcW w:w="1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94D859" w14:textId="77777777" w:rsidR="000542DC" w:rsidRDefault="000542DC" w:rsidP="005D6E89">
            <w:pPr>
              <w:snapToGrid w:val="0"/>
              <w:spacing w:before="40" w:after="40"/>
            </w:pPr>
            <w:r>
              <w:rPr>
                <w:rFonts w:ascii="Calibri" w:hAnsi="Calibri" w:cs="Calibri"/>
                <w:lang w:val="el-GR"/>
              </w:rPr>
              <w:t>15/4/2020</w:t>
            </w:r>
          </w:p>
        </w:tc>
        <w:tc>
          <w:tcPr>
            <w:tcW w:w="4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C3C9870" w14:textId="77777777" w:rsidR="000542DC" w:rsidRPr="00426610" w:rsidRDefault="000542DC" w:rsidP="005D6E89">
            <w:pPr>
              <w:snapToGrid w:val="0"/>
              <w:spacing w:before="40" w:after="40"/>
              <w:rPr>
                <w:lang w:val="el-GR"/>
              </w:rPr>
            </w:pPr>
            <w:r>
              <w:rPr>
                <w:rFonts w:ascii="Calibri" w:hAnsi="Calibri" w:cs="Calibri"/>
                <w:lang w:val="el-GR"/>
              </w:rPr>
              <w:t xml:space="preserve">Μεγάλη αναθεώρηση – προσθήκη ενότητας </w:t>
            </w:r>
            <w:r>
              <w:rPr>
                <w:rFonts w:ascii="Calibri" w:hAnsi="Calibri" w:cs="Calibri"/>
                <w:lang w:val="en-US"/>
              </w:rPr>
              <w:t>REST</w:t>
            </w:r>
            <w:r>
              <w:rPr>
                <w:rFonts w:ascii="Calibri" w:hAnsi="Calibri" w:cs="Calibri"/>
                <w:lang w:val="el-GR"/>
              </w:rPr>
              <w:t xml:space="preserve"> προδιαγραφών</w:t>
            </w:r>
          </w:p>
        </w:tc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BB0CCD0" w14:textId="77777777" w:rsidR="000542DC" w:rsidRDefault="000542DC" w:rsidP="005D6E89">
            <w:pPr>
              <w:snapToGrid w:val="0"/>
              <w:spacing w:before="40" w:after="40"/>
              <w:ind w:firstLine="80"/>
            </w:pPr>
            <w:r>
              <w:rPr>
                <w:rFonts w:ascii="Calibri" w:hAnsi="Calibri" w:cs="Calibri"/>
                <w:lang w:val="el-GR"/>
              </w:rPr>
              <w:t>0.5.3</w:t>
            </w:r>
          </w:p>
        </w:tc>
      </w:tr>
      <w:tr w:rsidR="000542DC" w14:paraId="61F3B329" w14:textId="77777777" w:rsidTr="005D6E89">
        <w:tc>
          <w:tcPr>
            <w:tcW w:w="205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E6919E1" w14:textId="77777777" w:rsidR="000542DC" w:rsidRDefault="000542DC" w:rsidP="005D6E89">
            <w:pPr>
              <w:snapToGrid w:val="0"/>
              <w:spacing w:before="40" w:after="40"/>
            </w:pPr>
            <w:r>
              <w:rPr>
                <w:rFonts w:ascii="Calibri" w:hAnsi="Calibri" w:cs="Calibri"/>
                <w:lang w:val="el-GR"/>
              </w:rPr>
              <w:t xml:space="preserve">Κ. Παναγιώτου </w:t>
            </w:r>
          </w:p>
        </w:tc>
        <w:tc>
          <w:tcPr>
            <w:tcW w:w="1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112A322" w14:textId="77777777" w:rsidR="000542DC" w:rsidRDefault="000542DC" w:rsidP="005D6E89">
            <w:pPr>
              <w:snapToGrid w:val="0"/>
              <w:spacing w:before="40" w:after="40"/>
            </w:pPr>
            <w:r>
              <w:rPr>
                <w:rFonts w:ascii="Calibri" w:hAnsi="Calibri" w:cs="Calibri"/>
                <w:lang w:val="el-GR"/>
              </w:rPr>
              <w:t>25/4/2020</w:t>
            </w:r>
          </w:p>
        </w:tc>
        <w:tc>
          <w:tcPr>
            <w:tcW w:w="4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3091364" w14:textId="77777777" w:rsidR="000542DC" w:rsidRPr="00426610" w:rsidRDefault="000542DC" w:rsidP="005D6E89">
            <w:pPr>
              <w:snapToGrid w:val="0"/>
              <w:spacing w:before="40" w:after="40"/>
              <w:rPr>
                <w:lang w:val="el-GR"/>
              </w:rPr>
            </w:pPr>
            <w:r>
              <w:rPr>
                <w:rFonts w:ascii="Calibri" w:hAnsi="Calibri" w:cs="Calibri"/>
                <w:lang w:val="el-GR"/>
              </w:rPr>
              <w:t xml:space="preserve">Μεγάλη αναθεώρηση – προσθήκη ενότητας </w:t>
            </w:r>
            <w:r>
              <w:rPr>
                <w:rFonts w:ascii="Calibri" w:hAnsi="Calibri" w:cs="Calibri"/>
                <w:lang w:val="en-US"/>
              </w:rPr>
              <w:t>Nodered</w:t>
            </w:r>
            <w:r>
              <w:rPr>
                <w:rFonts w:ascii="Calibri" w:hAnsi="Calibri" w:cs="Calibri"/>
                <w:lang w:val="el-GR"/>
              </w:rPr>
              <w:t xml:space="preserve"> περιγραφής</w:t>
            </w:r>
          </w:p>
        </w:tc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E39941B" w14:textId="77777777" w:rsidR="000542DC" w:rsidRDefault="000542DC" w:rsidP="005D6E89">
            <w:pPr>
              <w:snapToGrid w:val="0"/>
              <w:spacing w:before="40" w:after="40"/>
              <w:ind w:firstLine="80"/>
            </w:pPr>
            <w:r>
              <w:rPr>
                <w:rFonts w:ascii="Calibri" w:hAnsi="Calibri" w:cs="Calibri"/>
                <w:lang w:val="el-GR"/>
              </w:rPr>
              <w:t>0.5.7</w:t>
            </w:r>
          </w:p>
        </w:tc>
      </w:tr>
      <w:tr w:rsidR="000542DC" w14:paraId="5C151CCD" w14:textId="77777777" w:rsidTr="005D6E89">
        <w:tc>
          <w:tcPr>
            <w:tcW w:w="2052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D2D268D" w14:textId="77777777" w:rsidR="000542DC" w:rsidRDefault="000542DC" w:rsidP="005D6E89">
            <w:pPr>
              <w:snapToGrid w:val="0"/>
              <w:spacing w:before="40" w:after="40"/>
            </w:pPr>
            <w:r>
              <w:rPr>
                <w:rFonts w:ascii="Calibri" w:hAnsi="Calibri" w:cs="Calibri"/>
                <w:lang w:val="el-GR"/>
              </w:rPr>
              <w:t>Α. Συμεωνίδης</w:t>
            </w:r>
          </w:p>
        </w:tc>
        <w:tc>
          <w:tcPr>
            <w:tcW w:w="14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282CD653" w14:textId="77777777" w:rsidR="000542DC" w:rsidRDefault="000542DC" w:rsidP="005D6E89">
            <w:pPr>
              <w:snapToGrid w:val="0"/>
              <w:spacing w:before="40" w:after="40"/>
            </w:pPr>
            <w:r>
              <w:rPr>
                <w:rFonts w:ascii="Calibri" w:hAnsi="Calibri" w:cs="Calibri"/>
                <w:lang w:val="el-GR"/>
              </w:rPr>
              <w:t>30/4/2020</w:t>
            </w:r>
          </w:p>
        </w:tc>
        <w:tc>
          <w:tcPr>
            <w:tcW w:w="463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5B270598" w14:textId="77777777" w:rsidR="000542DC" w:rsidRPr="00426610" w:rsidRDefault="000542DC" w:rsidP="005D6E89">
            <w:pPr>
              <w:snapToGrid w:val="0"/>
              <w:spacing w:before="40" w:after="40"/>
              <w:rPr>
                <w:lang w:val="el-GR"/>
              </w:rPr>
            </w:pPr>
            <w:r>
              <w:rPr>
                <w:rFonts w:ascii="Calibri" w:hAnsi="Calibri" w:cs="Calibri"/>
                <w:lang w:val="el-GR"/>
              </w:rPr>
              <w:t>Αναθεώρηση και τελική δομή προτύπου</w:t>
            </w:r>
          </w:p>
        </w:tc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30E7116" w14:textId="77777777" w:rsidR="000542DC" w:rsidRDefault="000542DC" w:rsidP="005D6E89">
            <w:pPr>
              <w:snapToGrid w:val="0"/>
              <w:spacing w:before="40" w:after="40"/>
              <w:ind w:firstLine="80"/>
            </w:pPr>
            <w:r>
              <w:rPr>
                <w:rFonts w:ascii="Calibri" w:hAnsi="Calibri" w:cs="Calibri"/>
                <w:lang w:val="el-GR"/>
              </w:rPr>
              <w:t>0.6</w:t>
            </w:r>
          </w:p>
        </w:tc>
      </w:tr>
    </w:tbl>
    <w:p w14:paraId="30FECD13" w14:textId="77777777" w:rsidR="000542DC" w:rsidRDefault="000542DC" w:rsidP="000542DC">
      <w:pPr>
        <w:rPr>
          <w:rFonts w:ascii="Calibri" w:hAnsi="Calibri" w:cs="Calibri"/>
          <w:b/>
          <w:bCs/>
          <w:lang w:val="el-GR"/>
        </w:rPr>
      </w:pPr>
    </w:p>
    <w:p w14:paraId="3A0E3243" w14:textId="77777777" w:rsidR="000542DC" w:rsidRDefault="000542DC" w:rsidP="000542DC">
      <w:pPr>
        <w:pStyle w:val="TOCEntry"/>
        <w:jc w:val="both"/>
      </w:pPr>
      <w:r>
        <w:t xml:space="preserve">Μέλη της Ομάδας Ανάπτυξης </w:t>
      </w:r>
    </w:p>
    <w:tbl>
      <w:tblPr>
        <w:tblW w:w="944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111"/>
        <w:gridCol w:w="2126"/>
        <w:gridCol w:w="3209"/>
      </w:tblGrid>
      <w:tr w:rsidR="000542DC" w14:paraId="20E8A7EB" w14:textId="77777777" w:rsidTr="00795BC6">
        <w:tc>
          <w:tcPr>
            <w:tcW w:w="4111" w:type="dxa"/>
            <w:tcBorders>
              <w:top w:val="single" w:sz="8" w:space="0" w:color="000000"/>
              <w:left w:val="single" w:sz="8" w:space="0" w:color="000000"/>
              <w:bottom w:val="double" w:sz="1" w:space="0" w:color="000000"/>
            </w:tcBorders>
            <w:shd w:val="clear" w:color="auto" w:fill="auto"/>
          </w:tcPr>
          <w:p w14:paraId="4DAAFE72" w14:textId="77777777" w:rsidR="000542DC" w:rsidRDefault="000542DC" w:rsidP="005D6E89">
            <w:pPr>
              <w:snapToGrid w:val="0"/>
              <w:spacing w:before="40" w:after="40"/>
            </w:pPr>
            <w:r>
              <w:rPr>
                <w:rFonts w:ascii="Calibri" w:hAnsi="Calibri" w:cs="Calibri"/>
                <w:b/>
                <w:bCs/>
                <w:lang w:val="el-GR"/>
              </w:rPr>
              <w:t>Όνομα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4" w:space="0" w:color="000000"/>
              <w:bottom w:val="double" w:sz="1" w:space="0" w:color="000000"/>
            </w:tcBorders>
            <w:shd w:val="clear" w:color="auto" w:fill="auto"/>
          </w:tcPr>
          <w:p w14:paraId="33F0278B" w14:textId="77777777" w:rsidR="000542DC" w:rsidRDefault="000542DC" w:rsidP="005D6E89">
            <w:pPr>
              <w:snapToGrid w:val="0"/>
              <w:spacing w:before="40" w:after="40"/>
            </w:pPr>
            <w:r>
              <w:rPr>
                <w:rFonts w:ascii="Calibri" w:hAnsi="Calibri" w:cs="Calibri"/>
                <w:b/>
                <w:bCs/>
              </w:rPr>
              <w:t xml:space="preserve">OA </w:t>
            </w:r>
          </w:p>
        </w:tc>
        <w:tc>
          <w:tcPr>
            <w:tcW w:w="3209" w:type="dxa"/>
            <w:tcBorders>
              <w:top w:val="single" w:sz="8" w:space="0" w:color="000000"/>
              <w:left w:val="single" w:sz="4" w:space="0" w:color="000000"/>
              <w:bottom w:val="double" w:sz="1" w:space="0" w:color="000000"/>
              <w:right w:val="single" w:sz="8" w:space="0" w:color="000000"/>
            </w:tcBorders>
            <w:shd w:val="clear" w:color="auto" w:fill="auto"/>
          </w:tcPr>
          <w:p w14:paraId="1F29C7F4" w14:textId="77777777" w:rsidR="000542DC" w:rsidRDefault="000542DC" w:rsidP="005D6E89">
            <w:pPr>
              <w:snapToGrid w:val="0"/>
              <w:spacing w:before="40" w:after="40"/>
            </w:pPr>
            <w:r>
              <w:rPr>
                <w:rFonts w:ascii="Calibri" w:hAnsi="Calibri" w:cs="Calibri"/>
                <w:b/>
                <w:bCs/>
              </w:rPr>
              <w:t>Email</w:t>
            </w:r>
          </w:p>
        </w:tc>
      </w:tr>
      <w:tr w:rsidR="00795BC6" w14:paraId="647CAF53" w14:textId="77777777" w:rsidTr="00795BC6">
        <w:tc>
          <w:tcPr>
            <w:tcW w:w="4111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87EB8C4" w14:textId="68AF2A9B" w:rsidR="00795BC6" w:rsidRDefault="00795BC6" w:rsidP="00795BC6">
            <w:pPr>
              <w:snapToGrid w:val="0"/>
              <w:spacing w:before="40" w:after="40"/>
            </w:pPr>
            <w:r>
              <w:rPr>
                <w:rFonts w:ascii="Calibri" w:hAnsi="Calibri"/>
                <w:lang w:val="el-GR"/>
              </w:rPr>
              <w:t>Α. Αντωνίου</w:t>
            </w:r>
          </w:p>
        </w:tc>
        <w:tc>
          <w:tcPr>
            <w:tcW w:w="212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082FB3D" w14:textId="2DA10B1B" w:rsidR="00795BC6" w:rsidRDefault="00795BC6" w:rsidP="00795BC6">
            <w:pPr>
              <w:snapToGrid w:val="0"/>
              <w:spacing w:before="40" w:after="40"/>
            </w:pPr>
            <w:r w:rsidRPr="3C6A7368">
              <w:rPr>
                <w:rFonts w:ascii="Calibri" w:hAnsi="Calibri"/>
                <w:lang w:val="en-US"/>
              </w:rPr>
              <w:t>Voltapp</w:t>
            </w:r>
          </w:p>
        </w:tc>
        <w:tc>
          <w:tcPr>
            <w:tcW w:w="3209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BED2A4D" w14:textId="5C6ACD6B" w:rsidR="00795BC6" w:rsidRDefault="00795BC6" w:rsidP="00795BC6">
            <w:pPr>
              <w:snapToGrid w:val="0"/>
              <w:spacing w:before="40" w:after="40"/>
            </w:pPr>
            <w:r>
              <w:rPr>
                <w:rFonts w:ascii="Calibri" w:hAnsi="Calibri"/>
                <w:lang w:val="en-US"/>
              </w:rPr>
              <w:t>aantonii@ece.auth.gr</w:t>
            </w:r>
          </w:p>
        </w:tc>
      </w:tr>
      <w:tr w:rsidR="00795BC6" w14:paraId="3C993560" w14:textId="77777777" w:rsidTr="00795BC6">
        <w:tc>
          <w:tcPr>
            <w:tcW w:w="411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E5EFDD0" w14:textId="08577890" w:rsidR="00795BC6" w:rsidRDefault="00795BC6" w:rsidP="00795BC6">
            <w:pPr>
              <w:snapToGrid w:val="0"/>
              <w:spacing w:before="40" w:after="40"/>
              <w:rPr>
                <w:rFonts w:ascii="Calibri" w:hAnsi="Calibri" w:cs="Calibri"/>
                <w:lang w:val="el-GR"/>
              </w:rPr>
            </w:pPr>
            <w:r w:rsidRPr="3C07C190">
              <w:rPr>
                <w:rFonts w:ascii="Calibri" w:hAnsi="Calibri"/>
                <w:lang w:val="el-GR"/>
              </w:rPr>
              <w:t>Π. Γιαννουρής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D3BD54D" w14:textId="1EB8D500" w:rsidR="00795BC6" w:rsidRDefault="00795BC6" w:rsidP="00795BC6">
            <w:pPr>
              <w:snapToGrid w:val="0"/>
              <w:spacing w:before="40" w:after="40"/>
              <w:rPr>
                <w:rFonts w:ascii="Calibri" w:hAnsi="Calibri" w:cs="Calibri"/>
                <w:lang w:val="el-GR"/>
              </w:rPr>
            </w:pPr>
            <w:r w:rsidRPr="5D9762A8">
              <w:rPr>
                <w:rFonts w:ascii="Calibri" w:hAnsi="Calibri"/>
                <w:lang w:val="en-US"/>
              </w:rPr>
              <w:t>Voltapp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B72C26A" w14:textId="33D02CAE" w:rsidR="00795BC6" w:rsidRDefault="00795BC6" w:rsidP="00795BC6">
            <w:pPr>
              <w:snapToGrid w:val="0"/>
              <w:spacing w:before="40" w:after="40"/>
              <w:rPr>
                <w:rFonts w:ascii="Calibri" w:hAnsi="Calibri" w:cs="Calibri"/>
                <w:lang w:val="el-GR"/>
              </w:rPr>
            </w:pPr>
            <w:r w:rsidRPr="393170E5">
              <w:rPr>
                <w:rFonts w:ascii="Calibri" w:hAnsi="Calibri"/>
                <w:lang w:val="el-GR"/>
              </w:rPr>
              <w:t>polydoros@ece.auth.gr</w:t>
            </w:r>
          </w:p>
        </w:tc>
      </w:tr>
      <w:tr w:rsidR="00795BC6" w14:paraId="37BC8C90" w14:textId="77777777" w:rsidTr="00795BC6">
        <w:tc>
          <w:tcPr>
            <w:tcW w:w="411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CA167AF" w14:textId="544ED438" w:rsidR="00795BC6" w:rsidRDefault="00795BC6" w:rsidP="00795BC6">
            <w:pPr>
              <w:snapToGrid w:val="0"/>
              <w:spacing w:before="40" w:after="40"/>
              <w:rPr>
                <w:rFonts w:ascii="Calibri" w:hAnsi="Calibri" w:cs="Calibri"/>
                <w:lang w:val="el-GR"/>
              </w:rPr>
            </w:pPr>
            <w:r w:rsidRPr="3C07C190">
              <w:rPr>
                <w:rFonts w:ascii="Calibri" w:hAnsi="Calibri"/>
                <w:lang w:val="el-GR"/>
              </w:rPr>
              <w:t>Ε. Γρηγοράκης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138D2D" w14:textId="6F304D58" w:rsidR="00795BC6" w:rsidRDefault="00795BC6" w:rsidP="00795BC6">
            <w:pPr>
              <w:snapToGrid w:val="0"/>
              <w:spacing w:before="40" w:after="40"/>
              <w:rPr>
                <w:rFonts w:ascii="Calibri" w:hAnsi="Calibri" w:cs="Calibri"/>
                <w:lang w:val="el-GR"/>
              </w:rPr>
            </w:pPr>
            <w:r w:rsidRPr="5D9762A8">
              <w:rPr>
                <w:rFonts w:ascii="Calibri" w:hAnsi="Calibri"/>
                <w:lang w:val="en-US"/>
              </w:rPr>
              <w:t>Voltapp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41BC0B5" w14:textId="2B14237A" w:rsidR="00795BC6" w:rsidRDefault="00795BC6" w:rsidP="00795BC6">
            <w:pPr>
              <w:snapToGrid w:val="0"/>
              <w:spacing w:before="40" w:after="40"/>
              <w:rPr>
                <w:rFonts w:ascii="Calibri" w:hAnsi="Calibri" w:cs="Calibri"/>
                <w:lang w:val="el-GR"/>
              </w:rPr>
            </w:pPr>
            <w:r>
              <w:rPr>
                <w:rFonts w:ascii="Calibri" w:hAnsi="Calibri"/>
                <w:lang w:val="en-US"/>
              </w:rPr>
              <w:t>eegrigor@ece.auth.gr</w:t>
            </w:r>
          </w:p>
        </w:tc>
      </w:tr>
      <w:tr w:rsidR="00795BC6" w14:paraId="3F7A5F1A" w14:textId="77777777" w:rsidTr="00795BC6">
        <w:tc>
          <w:tcPr>
            <w:tcW w:w="411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7693B9D" w14:textId="3EA1D88F" w:rsidR="00795BC6" w:rsidRDefault="00795BC6" w:rsidP="00795BC6">
            <w:pPr>
              <w:snapToGrid w:val="0"/>
              <w:spacing w:before="40" w:after="40"/>
              <w:rPr>
                <w:rFonts w:ascii="Calibri" w:hAnsi="Calibri" w:cs="Calibri"/>
                <w:lang w:val="el-GR"/>
              </w:rPr>
            </w:pPr>
            <w:r w:rsidRPr="271FC03A">
              <w:rPr>
                <w:rFonts w:ascii="Calibri" w:hAnsi="Calibri"/>
                <w:lang w:val="el-GR"/>
              </w:rPr>
              <w:t xml:space="preserve">Α. </w:t>
            </w:r>
            <w:r w:rsidRPr="5D9762A8">
              <w:rPr>
                <w:rFonts w:ascii="Calibri" w:hAnsi="Calibri"/>
                <w:lang w:val="el-GR"/>
              </w:rPr>
              <w:t>ΚαΪμακαμίδης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20E4ED" w14:textId="61FDCC99" w:rsidR="00795BC6" w:rsidRDefault="00795BC6" w:rsidP="00795BC6">
            <w:pPr>
              <w:snapToGrid w:val="0"/>
              <w:spacing w:before="40" w:after="40"/>
              <w:rPr>
                <w:rFonts w:ascii="Calibri" w:hAnsi="Calibri" w:cs="Calibri"/>
                <w:lang w:val="el-GR"/>
              </w:rPr>
            </w:pPr>
            <w:r w:rsidRPr="5D9762A8">
              <w:rPr>
                <w:rFonts w:ascii="Calibri" w:hAnsi="Calibri"/>
                <w:lang w:val="en-US"/>
              </w:rPr>
              <w:t>Voltapp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7FB51B5" w14:textId="609F03F0" w:rsidR="00795BC6" w:rsidRDefault="00795BC6" w:rsidP="00795BC6">
            <w:pPr>
              <w:snapToGrid w:val="0"/>
              <w:spacing w:before="40" w:after="40"/>
              <w:rPr>
                <w:rFonts w:ascii="Calibri" w:hAnsi="Calibri" w:cs="Calibri"/>
                <w:lang w:val="el-GR"/>
              </w:rPr>
            </w:pPr>
            <w:r>
              <w:rPr>
                <w:rFonts w:ascii="Calibri" w:hAnsi="Calibri"/>
                <w:lang w:val="en-US"/>
              </w:rPr>
              <w:t>anestisk@ece.auth.gr</w:t>
            </w:r>
          </w:p>
        </w:tc>
      </w:tr>
      <w:tr w:rsidR="00795BC6" w14:paraId="7AB517E4" w14:textId="77777777" w:rsidTr="00795BC6">
        <w:tc>
          <w:tcPr>
            <w:tcW w:w="411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49F33D2" w14:textId="4F66FFC7" w:rsidR="00795BC6" w:rsidRDefault="00795BC6" w:rsidP="00795BC6">
            <w:pPr>
              <w:snapToGrid w:val="0"/>
              <w:spacing w:before="40" w:after="40"/>
              <w:rPr>
                <w:rFonts w:ascii="Calibri" w:hAnsi="Calibri" w:cs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Α. Αντωνίου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A93F526" w14:textId="3D6F5D38" w:rsidR="00795BC6" w:rsidRDefault="00795BC6" w:rsidP="00795BC6">
            <w:pPr>
              <w:snapToGrid w:val="0"/>
              <w:spacing w:before="40" w:after="40"/>
              <w:rPr>
                <w:rFonts w:ascii="Calibri" w:hAnsi="Calibri" w:cs="Calibri"/>
                <w:lang w:val="el-GR"/>
              </w:rPr>
            </w:pPr>
            <w:r w:rsidRPr="3C6A7368">
              <w:rPr>
                <w:rFonts w:ascii="Calibri" w:hAnsi="Calibri"/>
                <w:lang w:val="en-US"/>
              </w:rPr>
              <w:t>Voltapp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930A84C" w14:textId="745804B5" w:rsidR="00795BC6" w:rsidRDefault="00795BC6" w:rsidP="00795BC6">
            <w:pPr>
              <w:snapToGrid w:val="0"/>
              <w:spacing w:before="40" w:after="40"/>
              <w:rPr>
                <w:rFonts w:ascii="Calibri" w:hAnsi="Calibri" w:cs="Calibri"/>
                <w:lang w:val="el-GR"/>
              </w:rPr>
            </w:pPr>
            <w:r>
              <w:rPr>
                <w:rFonts w:ascii="Calibri" w:hAnsi="Calibri"/>
                <w:lang w:val="en-US"/>
              </w:rPr>
              <w:t>aantonii@ece.auth.gr</w:t>
            </w:r>
          </w:p>
        </w:tc>
      </w:tr>
      <w:tr w:rsidR="000542DC" w14:paraId="0BB09A05" w14:textId="77777777" w:rsidTr="00795BC6">
        <w:tc>
          <w:tcPr>
            <w:tcW w:w="4111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10626D15" w14:textId="77777777" w:rsidR="000542DC" w:rsidRDefault="000542DC" w:rsidP="005D6E89">
            <w:pPr>
              <w:snapToGrid w:val="0"/>
              <w:spacing w:before="40" w:after="40"/>
              <w:rPr>
                <w:rFonts w:ascii="Calibri" w:hAnsi="Calibri" w:cs="Calibri"/>
                <w:lang w:val="el-GR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2AFF7DCC" w14:textId="77777777" w:rsidR="000542DC" w:rsidRDefault="000542DC" w:rsidP="005D6E89">
            <w:pPr>
              <w:snapToGrid w:val="0"/>
              <w:spacing w:before="40" w:after="40"/>
              <w:rPr>
                <w:rFonts w:ascii="Calibri" w:hAnsi="Calibri" w:cs="Calibri"/>
                <w:lang w:val="el-GR"/>
              </w:rPr>
            </w:pP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689B34F" w14:textId="77777777" w:rsidR="000542DC" w:rsidRDefault="000542DC" w:rsidP="005D6E89">
            <w:pPr>
              <w:snapToGrid w:val="0"/>
              <w:spacing w:before="40" w:after="40"/>
              <w:rPr>
                <w:rFonts w:ascii="Calibri" w:hAnsi="Calibri" w:cs="Calibri"/>
                <w:lang w:val="el-GR"/>
              </w:rPr>
            </w:pPr>
          </w:p>
        </w:tc>
      </w:tr>
    </w:tbl>
    <w:p w14:paraId="11116DC3" w14:textId="77777777" w:rsidR="000542DC" w:rsidRDefault="000542DC" w:rsidP="000542DC">
      <w:pPr>
        <w:rPr>
          <w:rFonts w:ascii="Calibri" w:hAnsi="Calibri" w:cs="Calibri"/>
          <w:b/>
          <w:bCs/>
          <w:lang w:val="el-GR"/>
        </w:rPr>
      </w:pPr>
    </w:p>
    <w:p w14:paraId="64AC914D" w14:textId="77777777" w:rsidR="000542DC" w:rsidRDefault="000542DC" w:rsidP="000542DC">
      <w:pPr>
        <w:rPr>
          <w:rFonts w:ascii="Calibri" w:hAnsi="Calibri" w:cs="Calibri"/>
          <w:b/>
          <w:bCs/>
          <w:lang w:val="el-GR"/>
        </w:rPr>
      </w:pPr>
    </w:p>
    <w:p w14:paraId="4B4F3168" w14:textId="77777777" w:rsidR="000542DC" w:rsidRDefault="000542DC" w:rsidP="000542DC">
      <w:pPr>
        <w:pStyle w:val="Heading1"/>
        <w:numPr>
          <w:ilvl w:val="0"/>
          <w:numId w:val="0"/>
        </w:numPr>
      </w:pPr>
      <w:bookmarkStart w:id="2" w:name="__RefHeading___Toc39140971"/>
      <w:bookmarkEnd w:id="2"/>
      <w:r>
        <w:rPr>
          <w:rFonts w:ascii="Calibri" w:hAnsi="Calibri" w:cs="Calibri"/>
          <w:lang w:val="el-GR"/>
        </w:rPr>
        <w:lastRenderedPageBreak/>
        <w:t>Πίνακας Περιεχομένων</w:t>
      </w:r>
    </w:p>
    <w:p w14:paraId="382734FA" w14:textId="77777777" w:rsidR="000542DC" w:rsidRDefault="000542DC" w:rsidP="000542DC">
      <w:pPr>
        <w:pStyle w:val="TOC1"/>
        <w:rPr>
          <w:rFonts w:ascii="Calibri" w:hAnsi="Calibri" w:cs="Calibri"/>
          <w:lang w:val="el-GR"/>
        </w:rPr>
      </w:pPr>
    </w:p>
    <w:p w14:paraId="53283EA0" w14:textId="77777777" w:rsidR="000542DC" w:rsidRDefault="000542DC" w:rsidP="000542DC">
      <w:pPr>
        <w:pStyle w:val="TOC1"/>
        <w:rPr>
          <w:rFonts w:ascii="Calibri" w:hAnsi="Calibri" w:cs="Calibri"/>
          <w:lang w:val="el-GR" w:eastAsia="en-US"/>
        </w:rPr>
      </w:pPr>
      <w:r>
        <w:fldChar w:fldCharType="begin"/>
      </w:r>
      <w:r>
        <w:instrText xml:space="preserve"> TOC </w:instrText>
      </w:r>
      <w:r>
        <w:fldChar w:fldCharType="separate"/>
      </w:r>
      <w:r>
        <w:rPr>
          <w:rFonts w:ascii="Calibri" w:hAnsi="Calibri" w:cs="Calibri"/>
          <w:lang w:val="el-GR" w:eastAsia="en-US"/>
        </w:rPr>
        <w:t>Πίνακας Περιεχομένων</w:t>
      </w:r>
      <w:r>
        <w:rPr>
          <w:lang w:val="en-US" w:eastAsia="en-US"/>
        </w:rPr>
        <w:tab/>
      </w:r>
      <w:hyperlink w:anchor="__RefHeading___Toc39140971" w:history="1">
        <w:r>
          <w:rPr>
            <w:rStyle w:val="IndexLink"/>
            <w:lang w:val="en-US" w:eastAsia="en-US"/>
          </w:rPr>
          <w:t>3</w:t>
        </w:r>
      </w:hyperlink>
    </w:p>
    <w:p w14:paraId="49F757DE" w14:textId="77777777" w:rsidR="000542DC" w:rsidRDefault="000542DC" w:rsidP="000542DC">
      <w:pPr>
        <w:pStyle w:val="TOC1"/>
        <w:rPr>
          <w:lang w:val="en-US" w:eastAsia="en-US"/>
        </w:rPr>
      </w:pPr>
      <w:r>
        <w:rPr>
          <w:rFonts w:ascii="Calibri" w:hAnsi="Calibri" w:cs="Calibri"/>
          <w:lang w:val="el-GR" w:eastAsia="en-US"/>
        </w:rPr>
        <w:t>Λίστα Σχημάτων</w:t>
      </w:r>
      <w:r>
        <w:rPr>
          <w:lang w:val="en-US" w:eastAsia="en-US"/>
        </w:rPr>
        <w:tab/>
      </w:r>
      <w:hyperlink w:anchor="__RefHeading___Toc39140972" w:history="1">
        <w:r>
          <w:rPr>
            <w:rStyle w:val="IndexLink"/>
            <w:lang w:val="en-US" w:eastAsia="en-US"/>
          </w:rPr>
          <w:t>3</w:t>
        </w:r>
      </w:hyperlink>
    </w:p>
    <w:p w14:paraId="30F2AE06" w14:textId="77777777" w:rsidR="000542DC" w:rsidRDefault="000542DC" w:rsidP="000542DC">
      <w:pPr>
        <w:pStyle w:val="TOC1"/>
        <w:tabs>
          <w:tab w:val="left" w:pos="400"/>
        </w:tabs>
        <w:rPr>
          <w:rFonts w:ascii="Calibri" w:hAnsi="Calibri" w:cs="Calibri"/>
          <w:lang w:val="el-GR" w:eastAsia="en-US"/>
        </w:rPr>
      </w:pPr>
      <w:r>
        <w:rPr>
          <w:lang w:val="en-US" w:eastAsia="en-US"/>
        </w:rPr>
        <w:t>1.</w:t>
      </w:r>
      <w:r>
        <w:rPr>
          <w:rFonts w:ascii="Calibri" w:hAnsi="Calibri" w:cs="Times New Roman"/>
          <w:lang w:val="en-US" w:eastAsia="en-US"/>
        </w:rPr>
        <w:tab/>
      </w:r>
      <w:r>
        <w:rPr>
          <w:rFonts w:ascii="Calibri" w:hAnsi="Calibri" w:cs="Calibri"/>
          <w:lang w:val="el-GR" w:eastAsia="en-US"/>
        </w:rPr>
        <w:t>Πρότυπα Σχεδιασμού που υιοθετήθηκαν</w:t>
      </w:r>
      <w:r>
        <w:rPr>
          <w:lang w:val="en-US" w:eastAsia="en-US"/>
        </w:rPr>
        <w:tab/>
      </w:r>
      <w:hyperlink w:anchor="__RefHeading___Toc39140973" w:history="1">
        <w:r>
          <w:rPr>
            <w:rStyle w:val="IndexLink"/>
            <w:lang w:val="en-US" w:eastAsia="en-US"/>
          </w:rPr>
          <w:t>4</w:t>
        </w:r>
      </w:hyperlink>
    </w:p>
    <w:p w14:paraId="690AF5DE" w14:textId="77777777" w:rsidR="000542DC" w:rsidRDefault="000542DC" w:rsidP="000542DC">
      <w:pPr>
        <w:pStyle w:val="TOC1"/>
        <w:tabs>
          <w:tab w:val="left" w:pos="400"/>
        </w:tabs>
        <w:rPr>
          <w:lang w:val="en-US" w:eastAsia="en-US"/>
        </w:rPr>
      </w:pPr>
      <w:r>
        <w:rPr>
          <w:rFonts w:ascii="Calibri" w:hAnsi="Calibri" w:cs="Calibri"/>
          <w:lang w:val="el-GR" w:eastAsia="en-US"/>
        </w:rPr>
        <w:t>2.</w:t>
      </w:r>
      <w:r>
        <w:rPr>
          <w:rFonts w:ascii="Calibri" w:hAnsi="Calibri" w:cs="Times New Roman"/>
          <w:lang w:val="en-US" w:eastAsia="en-US"/>
        </w:rPr>
        <w:tab/>
      </w:r>
      <w:r>
        <w:rPr>
          <w:rFonts w:ascii="Calibri" w:hAnsi="Calibri" w:cs="Calibri"/>
          <w:lang w:val="el-GR" w:eastAsia="en-US"/>
        </w:rPr>
        <w:t>Αρχιτεκτονική Συστήματος</w:t>
      </w:r>
      <w:r>
        <w:rPr>
          <w:lang w:val="en-US" w:eastAsia="en-US"/>
        </w:rPr>
        <w:tab/>
      </w:r>
      <w:hyperlink w:anchor="__RefHeading___Toc39140974" w:history="1">
        <w:r>
          <w:rPr>
            <w:rStyle w:val="IndexLink"/>
            <w:lang w:val="en-US" w:eastAsia="en-US"/>
          </w:rPr>
          <w:t>5</w:t>
        </w:r>
      </w:hyperlink>
    </w:p>
    <w:p w14:paraId="64872FBF" w14:textId="77777777" w:rsidR="000542DC" w:rsidRDefault="000542DC" w:rsidP="000542DC">
      <w:pPr>
        <w:pStyle w:val="TOC2"/>
        <w:tabs>
          <w:tab w:val="left" w:pos="800"/>
        </w:tabs>
        <w:rPr>
          <w:lang w:val="en-US" w:eastAsia="en-US"/>
        </w:rPr>
      </w:pPr>
      <w:r>
        <w:rPr>
          <w:lang w:val="en-US" w:eastAsia="en-US"/>
        </w:rPr>
        <w:t>2.1</w:t>
      </w:r>
      <w:r>
        <w:rPr>
          <w:rFonts w:ascii="Calibri" w:hAnsi="Calibri" w:cs="Times New Roman"/>
          <w:lang w:val="en-US" w:eastAsia="en-US"/>
        </w:rPr>
        <w:tab/>
      </w:r>
      <w:r>
        <w:rPr>
          <w:lang w:val="en-US" w:eastAsia="en-US"/>
        </w:rPr>
        <w:t>Αναγνώριση</w:t>
      </w:r>
      <w:r>
        <w:rPr>
          <w:lang w:val="el-GR" w:eastAsia="en-US"/>
        </w:rPr>
        <w:t xml:space="preserve"> Πόρων (</w:t>
      </w:r>
      <w:r>
        <w:rPr>
          <w:lang w:val="en-US" w:eastAsia="en-US"/>
        </w:rPr>
        <w:t>Resources)</w:t>
      </w:r>
      <w:r>
        <w:rPr>
          <w:lang w:val="el-GR" w:eastAsia="en-US"/>
        </w:rPr>
        <w:t xml:space="preserve"> Συστήματος</w:t>
      </w:r>
      <w:r>
        <w:rPr>
          <w:lang w:val="en-US" w:eastAsia="en-US"/>
        </w:rPr>
        <w:tab/>
      </w:r>
      <w:hyperlink w:anchor="__RefHeading___Toc39140975" w:history="1">
        <w:r>
          <w:rPr>
            <w:rStyle w:val="IndexLink"/>
            <w:lang w:val="en-US" w:eastAsia="en-US"/>
          </w:rPr>
          <w:t>5</w:t>
        </w:r>
      </w:hyperlink>
    </w:p>
    <w:p w14:paraId="313F9405" w14:textId="77777777" w:rsidR="000542DC" w:rsidRDefault="000542DC" w:rsidP="000542DC">
      <w:pPr>
        <w:pStyle w:val="TOC2"/>
        <w:tabs>
          <w:tab w:val="left" w:pos="800"/>
        </w:tabs>
        <w:rPr>
          <w:lang w:val="en-US" w:eastAsia="en-US"/>
        </w:rPr>
      </w:pPr>
      <w:r>
        <w:rPr>
          <w:lang w:val="en-US" w:eastAsia="en-US"/>
        </w:rPr>
        <w:t>2.2</w:t>
      </w:r>
      <w:r>
        <w:rPr>
          <w:rFonts w:ascii="Calibri" w:hAnsi="Calibri" w:cs="Times New Roman"/>
          <w:lang w:val="en-US" w:eastAsia="en-US"/>
        </w:rPr>
        <w:tab/>
      </w:r>
      <w:r>
        <w:rPr>
          <w:lang w:val="el-GR" w:eastAsia="en-US"/>
        </w:rPr>
        <w:t xml:space="preserve">Τεκμηρίωση </w:t>
      </w:r>
      <w:r>
        <w:rPr>
          <w:lang w:val="en-US" w:eastAsia="en-US"/>
        </w:rPr>
        <w:t>REST</w:t>
      </w:r>
      <w:r>
        <w:rPr>
          <w:lang w:val="el-GR" w:eastAsia="en-US"/>
        </w:rPr>
        <w:t xml:space="preserve"> διεπαφής</w:t>
      </w:r>
      <w:r>
        <w:rPr>
          <w:lang w:val="en-US" w:eastAsia="en-US"/>
        </w:rPr>
        <w:tab/>
      </w:r>
      <w:hyperlink w:anchor="__RefHeading___Toc39140976" w:history="1">
        <w:r>
          <w:rPr>
            <w:rStyle w:val="IndexLink"/>
            <w:lang w:val="en-US" w:eastAsia="en-US"/>
          </w:rPr>
          <w:t>5</w:t>
        </w:r>
      </w:hyperlink>
    </w:p>
    <w:p w14:paraId="6F1E514A" w14:textId="77777777" w:rsidR="000542DC" w:rsidRDefault="000542DC" w:rsidP="000542DC">
      <w:pPr>
        <w:pStyle w:val="TOC3"/>
        <w:tabs>
          <w:tab w:val="left" w:pos="1200"/>
        </w:tabs>
        <w:rPr>
          <w:rFonts w:ascii="Calibri" w:hAnsi="Calibri" w:cs="Calibri"/>
          <w:lang w:val="en-US" w:eastAsia="en-US"/>
        </w:rPr>
      </w:pPr>
      <w:r>
        <w:rPr>
          <w:lang w:val="en-US" w:eastAsia="en-US"/>
        </w:rPr>
        <w:t>2.2.1</w:t>
      </w:r>
      <w:r>
        <w:rPr>
          <w:rFonts w:ascii="Calibri" w:hAnsi="Calibri" w:cs="Times New Roman"/>
          <w:lang w:val="en-US" w:eastAsia="en-US"/>
        </w:rPr>
        <w:tab/>
      </w:r>
      <w:r>
        <w:rPr>
          <w:lang w:val="el-GR" w:eastAsia="en-US"/>
        </w:rPr>
        <w:t xml:space="preserve">Πόρος </w:t>
      </w:r>
      <w:r>
        <w:rPr>
          <w:lang w:val="en-US" w:eastAsia="en-US"/>
        </w:rPr>
        <w:t>Pet</w:t>
      </w:r>
      <w:r>
        <w:rPr>
          <w:lang w:val="en-US" w:eastAsia="en-US"/>
        </w:rPr>
        <w:tab/>
      </w:r>
      <w:hyperlink w:anchor="__RefHeading___Toc39140977" w:history="1">
        <w:r>
          <w:rPr>
            <w:rStyle w:val="IndexLink"/>
            <w:lang w:val="en-US" w:eastAsia="en-US"/>
          </w:rPr>
          <w:t>6</w:t>
        </w:r>
      </w:hyperlink>
    </w:p>
    <w:p w14:paraId="79217D0A" w14:textId="77777777" w:rsidR="000542DC" w:rsidRDefault="000542DC" w:rsidP="000542DC">
      <w:pPr>
        <w:pStyle w:val="TOC4"/>
        <w:tabs>
          <w:tab w:val="left" w:pos="1600"/>
        </w:tabs>
        <w:rPr>
          <w:rFonts w:ascii="Calibri" w:hAnsi="Calibri" w:cs="Calibri"/>
          <w:lang w:val="en-US" w:eastAsia="en-US"/>
        </w:rPr>
      </w:pPr>
      <w:r>
        <w:rPr>
          <w:rFonts w:ascii="Calibri" w:hAnsi="Calibri" w:cs="Calibri"/>
          <w:lang w:val="en-US" w:eastAsia="en-US"/>
        </w:rPr>
        <w:t>2.2.1.1</w:t>
      </w:r>
      <w:r>
        <w:rPr>
          <w:rFonts w:ascii="Calibri" w:hAnsi="Calibri" w:cs="Times New Roman"/>
          <w:lang w:val="en-US" w:eastAsia="en-US"/>
        </w:rPr>
        <w:tab/>
      </w:r>
      <w:r>
        <w:rPr>
          <w:rFonts w:ascii="Calibri" w:hAnsi="Calibri" w:cs="Calibri"/>
          <w:lang w:val="el-GR" w:eastAsia="en-US"/>
        </w:rPr>
        <w:t xml:space="preserve">Μοντέλο δεδομένων </w:t>
      </w:r>
      <w:r>
        <w:rPr>
          <w:rFonts w:ascii="Calibri" w:hAnsi="Calibri" w:cs="Calibri"/>
          <w:lang w:val="en-US" w:eastAsia="en-US"/>
        </w:rPr>
        <w:t>Pet</w:t>
      </w:r>
      <w:r>
        <w:rPr>
          <w:lang w:val="en-US" w:eastAsia="en-US"/>
        </w:rPr>
        <w:tab/>
      </w:r>
      <w:hyperlink w:anchor="__RefHeading___Toc39140978" w:history="1">
        <w:r>
          <w:rPr>
            <w:rStyle w:val="IndexLink"/>
            <w:lang w:val="en-US" w:eastAsia="en-US"/>
          </w:rPr>
          <w:t>6</w:t>
        </w:r>
      </w:hyperlink>
    </w:p>
    <w:p w14:paraId="14C6DDE6" w14:textId="77777777" w:rsidR="000542DC" w:rsidRDefault="000542DC" w:rsidP="000542DC">
      <w:pPr>
        <w:pStyle w:val="TOC4"/>
        <w:tabs>
          <w:tab w:val="left" w:pos="1600"/>
        </w:tabs>
        <w:rPr>
          <w:lang w:val="el-GR" w:eastAsia="en-US"/>
        </w:rPr>
      </w:pPr>
      <w:r>
        <w:rPr>
          <w:rFonts w:ascii="Calibri" w:hAnsi="Calibri" w:cs="Calibri"/>
          <w:lang w:val="en-US" w:eastAsia="en-US"/>
        </w:rPr>
        <w:t>2.2.1.2</w:t>
      </w:r>
      <w:r>
        <w:rPr>
          <w:rFonts w:ascii="Calibri" w:hAnsi="Calibri" w:cs="Times New Roman"/>
          <w:lang w:val="en-US" w:eastAsia="en-US"/>
        </w:rPr>
        <w:tab/>
      </w:r>
      <w:r>
        <w:rPr>
          <w:rFonts w:ascii="Calibri" w:hAnsi="Calibri" w:cs="Calibri"/>
          <w:lang w:val="en-US" w:eastAsia="en-US"/>
        </w:rPr>
        <w:t xml:space="preserve">Endpoint </w:t>
      </w:r>
      <w:r>
        <w:rPr>
          <w:rFonts w:ascii="Calibri" w:hAnsi="Calibri" w:cs="Calibri"/>
          <w:lang w:val="el-GR" w:eastAsia="en-US"/>
        </w:rPr>
        <w:t xml:space="preserve">πόρου </w:t>
      </w:r>
      <w:r>
        <w:rPr>
          <w:rFonts w:ascii="Calibri" w:hAnsi="Calibri" w:cs="Calibri"/>
          <w:lang w:val="en-US" w:eastAsia="en-US"/>
        </w:rPr>
        <w:t>Pet</w:t>
      </w:r>
      <w:r>
        <w:rPr>
          <w:lang w:val="en-US" w:eastAsia="en-US"/>
        </w:rPr>
        <w:tab/>
      </w:r>
      <w:hyperlink w:anchor="__RefHeading___Toc39140979" w:history="1">
        <w:r>
          <w:rPr>
            <w:rStyle w:val="IndexLink"/>
            <w:lang w:val="en-US" w:eastAsia="en-US"/>
          </w:rPr>
          <w:t>6</w:t>
        </w:r>
      </w:hyperlink>
    </w:p>
    <w:p w14:paraId="2C3B7E5F" w14:textId="77777777" w:rsidR="000542DC" w:rsidRDefault="000542DC" w:rsidP="000542DC">
      <w:pPr>
        <w:pStyle w:val="TOC1"/>
        <w:tabs>
          <w:tab w:val="left" w:pos="400"/>
        </w:tabs>
        <w:rPr>
          <w:lang w:val="el-GR" w:eastAsia="en-US"/>
        </w:rPr>
      </w:pPr>
      <w:r>
        <w:rPr>
          <w:lang w:val="el-GR" w:eastAsia="en-US"/>
        </w:rPr>
        <w:t>3.</w:t>
      </w:r>
      <w:r>
        <w:rPr>
          <w:rFonts w:ascii="Calibri" w:hAnsi="Calibri" w:cs="Times New Roman"/>
          <w:lang w:val="el-GR" w:eastAsia="en-US"/>
        </w:rPr>
        <w:tab/>
      </w:r>
      <w:r>
        <w:rPr>
          <w:lang w:val="el-GR" w:eastAsia="en-US"/>
        </w:rPr>
        <w:t xml:space="preserve">Υλοποίηση Συστήματος με </w:t>
      </w:r>
      <w:r>
        <w:rPr>
          <w:lang w:val="en-US" w:eastAsia="en-US"/>
        </w:rPr>
        <w:t>Node</w:t>
      </w:r>
      <w:r>
        <w:rPr>
          <w:lang w:val="el-GR" w:eastAsia="en-US"/>
        </w:rPr>
        <w:t>-</w:t>
      </w:r>
      <w:r>
        <w:rPr>
          <w:lang w:val="en-US" w:eastAsia="en-US"/>
        </w:rPr>
        <w:t>RED</w:t>
      </w:r>
      <w:r>
        <w:rPr>
          <w:lang w:val="el-GR" w:eastAsia="en-US"/>
        </w:rPr>
        <w:tab/>
      </w:r>
      <w:hyperlink w:anchor="__RefHeading___Toc39140980" w:history="1">
        <w:r>
          <w:rPr>
            <w:rStyle w:val="IndexLink"/>
            <w:lang w:val="el-GR" w:eastAsia="en-US"/>
          </w:rPr>
          <w:t>9</w:t>
        </w:r>
      </w:hyperlink>
    </w:p>
    <w:p w14:paraId="016BD6BC" w14:textId="77777777" w:rsidR="000542DC" w:rsidRDefault="000542DC" w:rsidP="000542DC">
      <w:pPr>
        <w:pStyle w:val="TOC2"/>
        <w:tabs>
          <w:tab w:val="left" w:pos="800"/>
        </w:tabs>
        <w:rPr>
          <w:lang w:val="el-GR" w:eastAsia="en-US"/>
        </w:rPr>
      </w:pPr>
      <w:r>
        <w:rPr>
          <w:lang w:val="el-GR" w:eastAsia="en-US"/>
        </w:rPr>
        <w:t>3.1</w:t>
      </w:r>
      <w:r>
        <w:rPr>
          <w:rFonts w:ascii="Calibri" w:hAnsi="Calibri" w:cs="Times New Roman"/>
          <w:lang w:val="el-GR" w:eastAsia="en-US"/>
        </w:rPr>
        <w:tab/>
      </w:r>
      <w:r>
        <w:rPr>
          <w:lang w:val="el-GR" w:eastAsia="en-US"/>
        </w:rPr>
        <w:t xml:space="preserve">Αντιστοίχιση των </w:t>
      </w:r>
      <w:r>
        <w:rPr>
          <w:lang w:val="en-US" w:eastAsia="en-US"/>
        </w:rPr>
        <w:t>REST</w:t>
      </w:r>
      <w:r>
        <w:rPr>
          <w:lang w:val="el-GR" w:eastAsia="en-US"/>
        </w:rPr>
        <w:t xml:space="preserve"> Υπηρεσιών σε Ροές NodeRed</w:t>
      </w:r>
      <w:r>
        <w:rPr>
          <w:lang w:val="el-GR" w:eastAsia="en-US"/>
        </w:rPr>
        <w:tab/>
      </w:r>
      <w:hyperlink w:anchor="__RefHeading___Toc39140981" w:history="1">
        <w:r>
          <w:rPr>
            <w:rStyle w:val="IndexLink"/>
            <w:lang w:val="el-GR" w:eastAsia="en-US"/>
          </w:rPr>
          <w:t>9</w:t>
        </w:r>
      </w:hyperlink>
    </w:p>
    <w:p w14:paraId="2119A412" w14:textId="77777777" w:rsidR="000542DC" w:rsidRDefault="000542DC" w:rsidP="000542DC">
      <w:pPr>
        <w:pStyle w:val="TOC3"/>
        <w:tabs>
          <w:tab w:val="left" w:pos="1200"/>
        </w:tabs>
        <w:rPr>
          <w:lang w:val="el-GR" w:eastAsia="en-US"/>
        </w:rPr>
      </w:pPr>
      <w:r>
        <w:rPr>
          <w:lang w:val="el-GR" w:eastAsia="en-US"/>
        </w:rPr>
        <w:t>3.1.1</w:t>
      </w:r>
      <w:r>
        <w:rPr>
          <w:rFonts w:ascii="Calibri" w:hAnsi="Calibri" w:cs="Times New Roman"/>
          <w:lang w:val="el-GR" w:eastAsia="en-US"/>
        </w:rPr>
        <w:tab/>
      </w:r>
      <w:r>
        <w:rPr>
          <w:lang w:val="el-GR" w:eastAsia="en-US"/>
        </w:rPr>
        <w:t>Ροές Πόρου ΧΧ</w:t>
      </w:r>
      <w:r>
        <w:rPr>
          <w:lang w:val="el-GR" w:eastAsia="en-US"/>
        </w:rPr>
        <w:tab/>
      </w:r>
      <w:hyperlink w:anchor="__RefHeading___Toc39140982" w:history="1">
        <w:r>
          <w:rPr>
            <w:rStyle w:val="IndexLink"/>
            <w:lang w:val="el-GR" w:eastAsia="en-US"/>
          </w:rPr>
          <w:t>9</w:t>
        </w:r>
      </w:hyperlink>
    </w:p>
    <w:p w14:paraId="6FB7FBBD" w14:textId="77777777" w:rsidR="000542DC" w:rsidRDefault="000542DC" w:rsidP="000542DC">
      <w:pPr>
        <w:pStyle w:val="TOC2"/>
        <w:tabs>
          <w:tab w:val="left" w:pos="800"/>
        </w:tabs>
        <w:rPr>
          <w:lang w:val="el-GR" w:eastAsia="en-US"/>
        </w:rPr>
      </w:pPr>
      <w:r>
        <w:rPr>
          <w:lang w:val="el-GR" w:eastAsia="en-US"/>
        </w:rPr>
        <w:t>3.2</w:t>
      </w:r>
      <w:r>
        <w:rPr>
          <w:rFonts w:ascii="Calibri" w:hAnsi="Calibri" w:cs="Times New Roman"/>
          <w:lang w:val="el-GR" w:eastAsia="en-US"/>
        </w:rPr>
        <w:tab/>
      </w:r>
      <w:r>
        <w:rPr>
          <w:lang w:val="el-GR" w:eastAsia="en-US"/>
        </w:rPr>
        <w:t>Υλοποίηση της Εφαρμογής Πελάτη</w:t>
      </w:r>
      <w:r>
        <w:rPr>
          <w:lang w:val="el-GR" w:eastAsia="en-US"/>
        </w:rPr>
        <w:tab/>
      </w:r>
      <w:hyperlink w:anchor="__RefHeading___Toc39140983" w:history="1">
        <w:r>
          <w:rPr>
            <w:rStyle w:val="IndexLink"/>
            <w:lang w:val="el-GR" w:eastAsia="en-US"/>
          </w:rPr>
          <w:t>9</w:t>
        </w:r>
      </w:hyperlink>
    </w:p>
    <w:p w14:paraId="004165A8" w14:textId="77777777" w:rsidR="000542DC" w:rsidRDefault="000542DC" w:rsidP="000542DC">
      <w:pPr>
        <w:pStyle w:val="TOC3"/>
        <w:tabs>
          <w:tab w:val="left" w:pos="1200"/>
        </w:tabs>
        <w:rPr>
          <w:rFonts w:ascii="Calibri" w:hAnsi="Calibri" w:cs="Calibri"/>
          <w:lang w:val="el-GR" w:eastAsia="en-US"/>
        </w:rPr>
      </w:pPr>
      <w:r>
        <w:rPr>
          <w:lang w:val="el-GR" w:eastAsia="en-US"/>
        </w:rPr>
        <w:t>3.2.1</w:t>
      </w:r>
      <w:r>
        <w:rPr>
          <w:rFonts w:ascii="Calibri" w:hAnsi="Calibri" w:cs="Times New Roman"/>
          <w:lang w:val="el-GR" w:eastAsia="en-US"/>
        </w:rPr>
        <w:tab/>
      </w:r>
      <w:r>
        <w:rPr>
          <w:lang w:val="el-GR" w:eastAsia="en-US"/>
        </w:rPr>
        <w:t>Σενάριο Χρήσης ΧΧ</w:t>
      </w:r>
      <w:r>
        <w:rPr>
          <w:lang w:val="el-GR" w:eastAsia="en-US"/>
        </w:rPr>
        <w:tab/>
      </w:r>
      <w:hyperlink w:anchor="__RefHeading___Toc39140984" w:history="1">
        <w:r>
          <w:rPr>
            <w:rStyle w:val="IndexLink"/>
            <w:lang w:val="el-GR" w:eastAsia="en-US"/>
          </w:rPr>
          <w:t>10</w:t>
        </w:r>
      </w:hyperlink>
    </w:p>
    <w:p w14:paraId="67E58DC2" w14:textId="77777777" w:rsidR="000542DC" w:rsidRDefault="000542DC" w:rsidP="000542DC">
      <w:pPr>
        <w:pStyle w:val="TOC1"/>
        <w:rPr>
          <w:rFonts w:ascii="Calibri" w:hAnsi="Calibri" w:cs="Calibri"/>
          <w:lang w:val="el-GR" w:eastAsia="en-US"/>
        </w:rPr>
      </w:pPr>
      <w:r>
        <w:rPr>
          <w:rFonts w:ascii="Calibri" w:hAnsi="Calibri" w:cs="Calibri"/>
          <w:lang w:val="el-GR" w:eastAsia="en-US"/>
        </w:rPr>
        <w:t>Παράρτημα I – Πίνακας Ιχνηλασιμότητας</w:t>
      </w:r>
      <w:r>
        <w:rPr>
          <w:lang w:val="el-GR" w:eastAsia="en-US"/>
        </w:rPr>
        <w:tab/>
      </w:r>
      <w:hyperlink w:anchor="__RefHeading___Toc39140985" w:history="1">
        <w:r>
          <w:rPr>
            <w:rStyle w:val="IndexLink"/>
            <w:lang w:val="el-GR" w:eastAsia="en-US"/>
          </w:rPr>
          <w:t>11</w:t>
        </w:r>
      </w:hyperlink>
    </w:p>
    <w:p w14:paraId="6C7C405D" w14:textId="77777777" w:rsidR="000542DC" w:rsidRPr="00426610" w:rsidRDefault="000542DC" w:rsidP="000542DC">
      <w:pPr>
        <w:pStyle w:val="TOC1"/>
        <w:rPr>
          <w:lang w:val="el-GR"/>
        </w:rPr>
      </w:pPr>
      <w:r>
        <w:rPr>
          <w:rFonts w:ascii="Calibri" w:hAnsi="Calibri" w:cs="Calibri"/>
          <w:lang w:val="el-GR" w:eastAsia="en-US"/>
        </w:rPr>
        <w:t>Παράρτημα IΙ – Ανοιχτά Θέματα</w:t>
      </w:r>
      <w:r w:rsidRPr="00C9626C">
        <w:rPr>
          <w:lang w:val="el-GR" w:eastAsia="en-US"/>
        </w:rPr>
        <w:tab/>
      </w:r>
      <w:hyperlink w:anchor="__RefHeading___Toc39140986" w:history="1">
        <w:r w:rsidRPr="00C9626C">
          <w:rPr>
            <w:rStyle w:val="IndexLink"/>
            <w:lang w:val="el-GR" w:eastAsia="en-US"/>
          </w:rPr>
          <w:t>12</w:t>
        </w:r>
      </w:hyperlink>
    </w:p>
    <w:p w14:paraId="75BE25CB" w14:textId="77777777" w:rsidR="000542DC" w:rsidRDefault="000542DC" w:rsidP="000542DC">
      <w:pPr>
        <w:pStyle w:val="TOC1"/>
        <w:rPr>
          <w:rFonts w:ascii="Calibri" w:hAnsi="Calibri" w:cs="Calibri"/>
          <w:sz w:val="24"/>
          <w:szCs w:val="24"/>
          <w:lang w:val="el-GR" w:eastAsia="en-US"/>
        </w:rPr>
        <w:sectPr w:rsidR="000542DC" w:rsidSect="000542DC">
          <w:headerReference w:type="default" r:id="rId8"/>
          <w:pgSz w:w="11906" w:h="16838"/>
          <w:pgMar w:top="1049" w:right="1418" w:bottom="1701" w:left="1418" w:header="993" w:footer="720" w:gutter="0"/>
          <w:cols w:space="720"/>
          <w:docGrid w:linePitch="360"/>
        </w:sectPr>
      </w:pPr>
      <w:r>
        <w:fldChar w:fldCharType="end"/>
      </w:r>
    </w:p>
    <w:p w14:paraId="1ABCE03F" w14:textId="77777777" w:rsidR="000542DC" w:rsidRDefault="000542DC" w:rsidP="000542DC">
      <w:pPr>
        <w:pStyle w:val="TOC1"/>
        <w:rPr>
          <w:rFonts w:ascii="Calibri" w:hAnsi="Calibri" w:cs="Calibri"/>
          <w:sz w:val="24"/>
          <w:szCs w:val="24"/>
          <w:lang w:val="el-GR" w:eastAsia="en-US"/>
        </w:rPr>
      </w:pPr>
    </w:p>
    <w:p w14:paraId="5AF3A255" w14:textId="77777777" w:rsidR="000542DC" w:rsidRPr="00426610" w:rsidRDefault="000542DC" w:rsidP="000542DC">
      <w:pPr>
        <w:pStyle w:val="Heading1"/>
        <w:pageBreakBefore w:val="0"/>
        <w:numPr>
          <w:ilvl w:val="0"/>
          <w:numId w:val="0"/>
        </w:numPr>
        <w:rPr>
          <w:lang w:val="el-GR"/>
        </w:rPr>
      </w:pPr>
      <w:bookmarkStart w:id="3" w:name="__RefHeading___Toc39140972"/>
      <w:bookmarkEnd w:id="3"/>
      <w:r>
        <w:rPr>
          <w:rFonts w:ascii="Calibri" w:hAnsi="Calibri" w:cs="Calibri"/>
          <w:lang w:val="el-GR"/>
        </w:rPr>
        <w:t>Λίστα Σχημάτων</w:t>
      </w:r>
    </w:p>
    <w:p w14:paraId="4FA781BA" w14:textId="77777777" w:rsidR="000542DC" w:rsidRDefault="000542DC" w:rsidP="000542DC">
      <w:pPr>
        <w:pStyle w:val="TableofFigures1"/>
        <w:rPr>
          <w:rFonts w:ascii="Calibri" w:hAnsi="Calibri" w:cs="Calibri"/>
          <w:lang w:val="el-GR"/>
        </w:rPr>
      </w:pPr>
    </w:p>
    <w:p w14:paraId="68289728" w14:textId="77777777" w:rsidR="000542DC" w:rsidRPr="00426610" w:rsidRDefault="000542DC" w:rsidP="000542DC">
      <w:pPr>
        <w:rPr>
          <w:lang w:val="el-GR"/>
        </w:rPr>
        <w:sectPr w:rsidR="000542DC" w:rsidRPr="00426610" w:rsidSect="000542DC">
          <w:type w:val="continuous"/>
          <w:pgSz w:w="11906" w:h="16838"/>
          <w:pgMar w:top="1049" w:right="2756" w:bottom="1701" w:left="1350" w:header="993" w:footer="720" w:gutter="0"/>
          <w:cols w:space="720"/>
          <w:docGrid w:linePitch="360"/>
        </w:sectPr>
      </w:pPr>
    </w:p>
    <w:p w14:paraId="783BCA85" w14:textId="77777777" w:rsidR="000542DC" w:rsidRPr="002A7EE0" w:rsidRDefault="000542DC" w:rsidP="000542DC">
      <w:pPr>
        <w:pStyle w:val="TableofFigures1"/>
        <w:jc w:val="left"/>
        <w:rPr>
          <w:rFonts w:asciiTheme="minorHAnsi" w:hAnsiTheme="minorHAnsi" w:cstheme="minorHAnsi"/>
          <w:lang w:val="el-GR"/>
        </w:rPr>
        <w:sectPr w:rsidR="000542DC" w:rsidRPr="002A7EE0" w:rsidSect="000542DC">
          <w:type w:val="continuous"/>
          <w:pgSz w:w="11906" w:h="16838"/>
          <w:pgMar w:top="1049" w:right="2756" w:bottom="1701" w:left="1440" w:header="993" w:footer="720" w:gutter="0"/>
          <w:cols w:space="720"/>
          <w:docGrid w:linePitch="360"/>
        </w:sectPr>
      </w:pPr>
      <w:r w:rsidRPr="000542DC">
        <w:rPr>
          <w:rFonts w:asciiTheme="minorHAnsi" w:hAnsiTheme="minorHAnsi" w:cstheme="minorHAnsi"/>
          <w:lang w:val="el-GR"/>
        </w:rPr>
        <w:t>Σχήμα 1. Λεζάντα Σχήματος</w:t>
      </w:r>
    </w:p>
    <w:p w14:paraId="28D54D39" w14:textId="77777777" w:rsidR="000542DC" w:rsidRDefault="000542DC" w:rsidP="000542DC">
      <w:pPr>
        <w:rPr>
          <w:rFonts w:ascii="Calibri" w:hAnsi="Calibri" w:cs="Calibri"/>
          <w:lang w:val="el-GR"/>
        </w:rPr>
      </w:pPr>
    </w:p>
    <w:p w14:paraId="1A0055C2" w14:textId="77777777" w:rsidR="000542DC" w:rsidRDefault="000542DC" w:rsidP="000542DC">
      <w:pPr>
        <w:rPr>
          <w:rFonts w:ascii="Calibri" w:hAnsi="Calibri" w:cs="Calibri"/>
          <w:lang w:val="el-GR"/>
        </w:rPr>
      </w:pPr>
    </w:p>
    <w:p w14:paraId="19E6A2FC" w14:textId="77777777" w:rsidR="000542DC" w:rsidRDefault="000542DC" w:rsidP="000542DC">
      <w:pPr>
        <w:pStyle w:val="Heading1"/>
      </w:pPr>
      <w:bookmarkStart w:id="4" w:name="__RefHeading___Toc39140973"/>
      <w:bookmarkStart w:id="5" w:name="_M-CAST_technical_architecture"/>
      <w:bookmarkEnd w:id="4"/>
      <w:bookmarkEnd w:id="5"/>
      <w:r>
        <w:rPr>
          <w:rFonts w:ascii="Calibri" w:hAnsi="Calibri" w:cs="Calibri"/>
          <w:lang w:val="el-GR"/>
        </w:rPr>
        <w:lastRenderedPageBreak/>
        <w:t>Πρότυπα Σχεδιασμού που υιοθετήθηκαν</w:t>
      </w:r>
    </w:p>
    <w:p w14:paraId="3C3D3D76" w14:textId="45B9C4FE" w:rsidR="00795BC6" w:rsidRPr="00795BC6" w:rsidRDefault="00795BC6" w:rsidP="00795BC6">
      <w:pPr>
        <w:pStyle w:val="Heading2"/>
        <w:rPr>
          <w:lang w:val="el-GR"/>
        </w:rPr>
      </w:pPr>
      <w:r w:rsidRPr="00795BC6">
        <w:rPr>
          <w:lang w:val="el-GR"/>
        </w:rPr>
        <w:t xml:space="preserve">Πρότυπο </w:t>
      </w:r>
      <w:r w:rsidRPr="00795BC6">
        <w:rPr>
          <w:lang w:val="en-US"/>
        </w:rPr>
        <w:t xml:space="preserve">Observer </w:t>
      </w:r>
    </w:p>
    <w:p w14:paraId="42E17783" w14:textId="5EB2B3BB" w:rsidR="005C27F1" w:rsidRDefault="005C27F1" w:rsidP="000542DC">
      <w:pPr>
        <w:autoSpaceDE w:val="0"/>
        <w:spacing w:after="0"/>
        <w:rPr>
          <w:rFonts w:ascii="Calibri" w:hAnsi="Calibri" w:cs="Calibri"/>
          <w:lang w:val="el-GR"/>
        </w:rPr>
      </w:pPr>
    </w:p>
    <w:p w14:paraId="3161ACD2" w14:textId="68AE4D1B" w:rsidR="00795BC6" w:rsidRDefault="005C27F1" w:rsidP="000542DC">
      <w:pPr>
        <w:autoSpaceDE w:val="0"/>
        <w:spacing w:after="0"/>
        <w:rPr>
          <w:rFonts w:ascii="Calibri" w:hAnsi="Calibri" w:cs="Calibri"/>
          <w:i/>
          <w:iCs/>
          <w:lang w:val="el-GR"/>
        </w:rPr>
      </w:pPr>
      <w:r>
        <w:rPr>
          <w:rFonts w:ascii="Calibri" w:hAnsi="Calibri" w:cs="Calibri"/>
          <w:lang w:val="el-GR"/>
        </w:rPr>
        <w:t xml:space="preserve">Το πρότυπο </w:t>
      </w:r>
      <w:r>
        <w:rPr>
          <w:rFonts w:ascii="Calibri" w:hAnsi="Calibri" w:cs="Calibri"/>
          <w:lang w:val="en-US"/>
        </w:rPr>
        <w:t xml:space="preserve">Observer </w:t>
      </w:r>
      <w:r>
        <w:rPr>
          <w:rFonts w:ascii="Calibri" w:hAnsi="Calibri" w:cs="Calibri"/>
          <w:lang w:val="el-GR"/>
        </w:rPr>
        <w:t xml:space="preserve">αποτελεί ένα πρότυπο συμπεριφοράς. Η εφαρμογή του </w:t>
      </w:r>
      <w:r w:rsidR="00B919D4">
        <w:rPr>
          <w:rFonts w:ascii="Calibri" w:hAnsi="Calibri" w:cs="Calibri"/>
          <w:lang w:val="el-GR"/>
        </w:rPr>
        <w:t xml:space="preserve">αφορά την απαίτηση για αυτόματη ενημέρωση του ρόλου ενός εγγεγραμμένου χρήστη σε ταξιδιωτικό οδηγό έπειτα από την εγγραφή σε συγκεκριμένο αριθμό από </w:t>
      </w:r>
      <w:r w:rsidR="00B919D4">
        <w:rPr>
          <w:rFonts w:ascii="Calibri" w:hAnsi="Calibri" w:cs="Calibri"/>
          <w:lang w:val="en-US"/>
        </w:rPr>
        <w:t>tours.</w:t>
      </w:r>
      <w:r w:rsidR="001F2505">
        <w:rPr>
          <w:rFonts w:ascii="Calibri" w:hAnsi="Calibri" w:cs="Calibri"/>
          <w:lang w:val="el-GR"/>
        </w:rPr>
        <w:t xml:space="preserve"> Ως </w:t>
      </w:r>
      <w:r w:rsidR="001F2505">
        <w:rPr>
          <w:rFonts w:ascii="Calibri" w:hAnsi="Calibri" w:cs="Calibri"/>
          <w:lang w:val="en-US"/>
        </w:rPr>
        <w:t xml:space="preserve">subject </w:t>
      </w:r>
      <w:r w:rsidR="001F2505">
        <w:rPr>
          <w:rFonts w:ascii="Calibri" w:hAnsi="Calibri" w:cs="Calibri"/>
          <w:lang w:val="el-GR"/>
        </w:rPr>
        <w:t xml:space="preserve">χρησιμοποιείται ο </w:t>
      </w:r>
      <w:r w:rsidR="001F2505">
        <w:rPr>
          <w:rFonts w:ascii="Calibri" w:hAnsi="Calibri" w:cs="Calibri"/>
          <w:lang w:val="en-US"/>
        </w:rPr>
        <w:t xml:space="preserve">signed in controller, </w:t>
      </w:r>
      <w:r w:rsidR="001F2505">
        <w:rPr>
          <w:rFonts w:ascii="Calibri" w:hAnsi="Calibri" w:cs="Calibri"/>
          <w:lang w:val="el-GR"/>
        </w:rPr>
        <w:t xml:space="preserve">ενώ καθώς η αλλαγή του ρόλου αποτυπώνεται στη βάση δεδομένων προστέθηκε η αντίστοιχη συνάρτηση </w:t>
      </w:r>
      <w:r w:rsidR="001F2505">
        <w:rPr>
          <w:rFonts w:ascii="Calibri" w:hAnsi="Calibri" w:cs="Calibri"/>
          <w:lang w:val="en-US"/>
        </w:rPr>
        <w:t xml:space="preserve">update </w:t>
      </w:r>
      <w:r w:rsidR="001F2505">
        <w:rPr>
          <w:rFonts w:ascii="Calibri" w:hAnsi="Calibri" w:cs="Calibri"/>
          <w:lang w:val="el-GR"/>
        </w:rPr>
        <w:t xml:space="preserve">και σε αυτή. </w:t>
      </w:r>
    </w:p>
    <w:p w14:paraId="3FA28C19" w14:textId="77777777" w:rsidR="00795BC6" w:rsidRDefault="00795BC6" w:rsidP="000542DC">
      <w:pPr>
        <w:autoSpaceDE w:val="0"/>
        <w:spacing w:after="0"/>
        <w:rPr>
          <w:rFonts w:ascii="Calibri" w:hAnsi="Calibri" w:cs="Calibri"/>
          <w:i/>
          <w:iCs/>
          <w:lang w:val="el-GR"/>
        </w:rPr>
      </w:pPr>
    </w:p>
    <w:p w14:paraId="5216DB2A" w14:textId="77777777" w:rsidR="00795BC6" w:rsidRDefault="00795BC6" w:rsidP="000542DC">
      <w:pPr>
        <w:autoSpaceDE w:val="0"/>
        <w:spacing w:after="0"/>
        <w:rPr>
          <w:rFonts w:ascii="Calibri" w:hAnsi="Calibri" w:cs="Calibri"/>
          <w:i/>
          <w:iCs/>
          <w:lang w:val="el-GR"/>
        </w:rPr>
      </w:pPr>
    </w:p>
    <w:p w14:paraId="14CD12E9" w14:textId="77777777" w:rsidR="00427946" w:rsidRDefault="001F2505" w:rsidP="00427946">
      <w:pPr>
        <w:keepNext/>
        <w:autoSpaceDE w:val="0"/>
        <w:spacing w:after="0"/>
        <w:jc w:val="center"/>
      </w:pPr>
      <w:r>
        <w:rPr>
          <w:rFonts w:ascii="Calibri" w:hAnsi="Calibri" w:cs="Calibri"/>
          <w:i/>
          <w:iCs/>
          <w:noProof/>
          <w:lang w:val="en-US"/>
        </w:rPr>
        <w:drawing>
          <wp:inline distT="0" distB="0" distL="0" distR="0" wp14:anchorId="03A1F1AB" wp14:editId="1BF189B1">
            <wp:extent cx="5410200" cy="37587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11" cy="376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2180C" w14:textId="7DAFAB60" w:rsidR="00795BC6" w:rsidRDefault="00427946" w:rsidP="00427946">
      <w:pPr>
        <w:pStyle w:val="Caption"/>
        <w:jc w:val="center"/>
        <w:rPr>
          <w:lang w:val="en-US"/>
        </w:rPr>
      </w:pPr>
      <w:r>
        <w:t xml:space="preserve">Σχήμα </w:t>
      </w:r>
      <w:r>
        <w:fldChar w:fldCharType="begin"/>
      </w:r>
      <w:r>
        <w:instrText xml:space="preserve"> SEQ Σχήμα \* ARABIC </w:instrText>
      </w:r>
      <w:r>
        <w:fldChar w:fldCharType="separate"/>
      </w:r>
      <w:r w:rsidR="00356474">
        <w:rPr>
          <w:noProof/>
        </w:rPr>
        <w:t>1</w:t>
      </w:r>
      <w:r>
        <w:fldChar w:fldCharType="end"/>
      </w:r>
      <w:r>
        <w:rPr>
          <w:lang w:val="el-GR"/>
        </w:rPr>
        <w:t xml:space="preserve">: Εφαρμογή προτύπου </w:t>
      </w:r>
      <w:r>
        <w:rPr>
          <w:lang w:val="en-US"/>
        </w:rPr>
        <w:t>Observer</w:t>
      </w:r>
    </w:p>
    <w:p w14:paraId="0BCCF99F" w14:textId="5190F45F" w:rsidR="00427946" w:rsidRDefault="00427946" w:rsidP="00427946">
      <w:pPr>
        <w:rPr>
          <w:lang w:val="en-US"/>
        </w:rPr>
      </w:pPr>
    </w:p>
    <w:p w14:paraId="40FBAF69" w14:textId="12853340" w:rsidR="00427946" w:rsidRDefault="00427946" w:rsidP="00427946">
      <w:pPr>
        <w:rPr>
          <w:lang w:val="en-US"/>
        </w:rPr>
      </w:pPr>
    </w:p>
    <w:p w14:paraId="1B0BEB81" w14:textId="335671C1" w:rsidR="00427946" w:rsidRDefault="00427946" w:rsidP="00427946">
      <w:pPr>
        <w:rPr>
          <w:lang w:val="en-US"/>
        </w:rPr>
      </w:pPr>
    </w:p>
    <w:p w14:paraId="1656D44E" w14:textId="1C1B69FD" w:rsidR="00427946" w:rsidRDefault="00427946" w:rsidP="00427946">
      <w:pPr>
        <w:rPr>
          <w:lang w:val="en-US"/>
        </w:rPr>
      </w:pPr>
    </w:p>
    <w:p w14:paraId="62BDC47B" w14:textId="25279E04" w:rsidR="00427946" w:rsidRDefault="00427946" w:rsidP="00427946">
      <w:pPr>
        <w:rPr>
          <w:lang w:val="en-US"/>
        </w:rPr>
      </w:pPr>
    </w:p>
    <w:p w14:paraId="7BE5D88A" w14:textId="3BB12536" w:rsidR="00427946" w:rsidRDefault="00427946" w:rsidP="00427946">
      <w:pPr>
        <w:rPr>
          <w:lang w:val="en-US"/>
        </w:rPr>
      </w:pPr>
    </w:p>
    <w:p w14:paraId="15ED64DB" w14:textId="4F42F009" w:rsidR="00427946" w:rsidRDefault="00427946" w:rsidP="00427946">
      <w:pPr>
        <w:rPr>
          <w:lang w:val="en-US"/>
        </w:rPr>
      </w:pPr>
    </w:p>
    <w:p w14:paraId="5EF9AF06" w14:textId="2BBC6454" w:rsidR="00427946" w:rsidRDefault="00427946" w:rsidP="00427946">
      <w:pPr>
        <w:rPr>
          <w:lang w:val="en-US"/>
        </w:rPr>
      </w:pPr>
    </w:p>
    <w:p w14:paraId="7561BA9C" w14:textId="48EC2A93" w:rsidR="00427946" w:rsidRDefault="00427946" w:rsidP="00427946">
      <w:pPr>
        <w:pStyle w:val="Heading2"/>
        <w:rPr>
          <w:lang w:val="en-US"/>
        </w:rPr>
      </w:pPr>
      <w:r>
        <w:rPr>
          <w:lang w:val="el-GR"/>
        </w:rPr>
        <w:lastRenderedPageBreak/>
        <w:t xml:space="preserve">Πρότυπο </w:t>
      </w:r>
      <w:r>
        <w:rPr>
          <w:lang w:val="en-US"/>
        </w:rPr>
        <w:t>Proxy</w:t>
      </w:r>
    </w:p>
    <w:p w14:paraId="272A2365" w14:textId="169C92F1" w:rsidR="00427946" w:rsidRDefault="00427946" w:rsidP="00427946">
      <w:pPr>
        <w:rPr>
          <w:lang w:val="en-US"/>
        </w:rPr>
      </w:pPr>
    </w:p>
    <w:p w14:paraId="6B420ED9" w14:textId="6040921E" w:rsidR="00356474" w:rsidRDefault="00427946" w:rsidP="001F0041">
      <w:pPr>
        <w:jc w:val="left"/>
        <w:rPr>
          <w:lang w:val="el-GR"/>
        </w:rPr>
      </w:pPr>
      <w:r>
        <w:rPr>
          <w:lang w:val="el-GR"/>
        </w:rPr>
        <w:t xml:space="preserve">Το πρότυπο </w:t>
      </w:r>
      <w:r>
        <w:rPr>
          <w:lang w:val="en-US"/>
        </w:rPr>
        <w:t>proxy</w:t>
      </w:r>
      <w:r>
        <w:rPr>
          <w:lang w:val="el-GR"/>
        </w:rPr>
        <w:t xml:space="preserve"> αποτελεί ένα δομικό πρότυπο. Η χρήση του </w:t>
      </w:r>
      <w:r w:rsidRPr="00427946">
        <w:rPr>
          <w:lang w:val="el-GR"/>
        </w:rPr>
        <w:t>ενδείκνυται</w:t>
      </w:r>
      <w:r>
        <w:rPr>
          <w:lang w:val="el-GR"/>
        </w:rPr>
        <w:t xml:space="preserve"> για πολλά προβλήματα, στη συγκεκριμένη όμως εφαρμογή έχει ως σκοπό την  </w:t>
      </w:r>
      <w:r w:rsidR="00C04AEB">
        <w:rPr>
          <w:lang w:val="el-GR"/>
        </w:rPr>
        <w:t>εκπλήρωση της μη λειτουργικής απαίτησης για χρόνο απόκρισης μικρότερο των 150</w:t>
      </w:r>
      <w:r w:rsidR="00C04AEB">
        <w:rPr>
          <w:lang w:val="en-US"/>
        </w:rPr>
        <w:t>ms</w:t>
      </w:r>
      <w:r w:rsidR="00C04AEB">
        <w:rPr>
          <w:lang w:val="el-GR"/>
        </w:rPr>
        <w:t xml:space="preserve">. Συγκεκριμένα η κλάση </w:t>
      </w:r>
      <w:r w:rsidR="00C04AEB">
        <w:rPr>
          <w:lang w:val="en-US"/>
        </w:rPr>
        <w:t xml:space="preserve">proxy </w:t>
      </w:r>
      <w:r w:rsidR="00C04AEB">
        <w:rPr>
          <w:lang w:val="el-GR"/>
        </w:rPr>
        <w:t xml:space="preserve">θα περιέχει </w:t>
      </w:r>
      <w:r w:rsidR="00C04AEB">
        <w:rPr>
          <w:lang w:val="en-US"/>
        </w:rPr>
        <w:t xml:space="preserve">placeholder </w:t>
      </w:r>
      <w:r w:rsidR="00C04AEB">
        <w:rPr>
          <w:lang w:val="el-GR"/>
        </w:rPr>
        <w:t xml:space="preserve">σχήματα τα οποία θα δίνουν την εντύπωση της γρήγορης απόκρισης, μέχρι να  φορτώσουν τα </w:t>
      </w:r>
      <w:r w:rsidR="006C373F">
        <w:rPr>
          <w:lang w:val="el-GR"/>
        </w:rPr>
        <w:t>επιθυμητά</w:t>
      </w:r>
      <w:r w:rsidR="00C04AEB">
        <w:rPr>
          <w:lang w:val="el-GR"/>
        </w:rPr>
        <w:t xml:space="preserve">. </w:t>
      </w:r>
    </w:p>
    <w:p w14:paraId="5FD36A5D" w14:textId="77777777" w:rsidR="001F0041" w:rsidRDefault="001F0041" w:rsidP="001F0041">
      <w:pPr>
        <w:jc w:val="center"/>
        <w:rPr>
          <w:lang w:val="el-GR"/>
        </w:rPr>
      </w:pPr>
    </w:p>
    <w:p w14:paraId="240DF57F" w14:textId="77777777" w:rsidR="001F0041" w:rsidRDefault="001F0041" w:rsidP="001F0041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4CF04C6B" wp14:editId="7C698DD6">
            <wp:extent cx="4659409" cy="4881991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641" cy="4897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DD257" w14:textId="67E68F38" w:rsidR="00427946" w:rsidRDefault="001F0041" w:rsidP="001F0041">
      <w:pPr>
        <w:pStyle w:val="Caption"/>
        <w:jc w:val="center"/>
        <w:rPr>
          <w:lang w:val="en-US"/>
        </w:rPr>
      </w:pPr>
      <w:r>
        <w:t xml:space="preserve">Σχήμα </w:t>
      </w:r>
      <w:r>
        <w:fldChar w:fldCharType="begin"/>
      </w:r>
      <w:r>
        <w:instrText xml:space="preserve"> SEQ Σχήμα \* ARABIC </w:instrText>
      </w:r>
      <w:r>
        <w:fldChar w:fldCharType="separate"/>
      </w:r>
      <w:r w:rsidR="00356474">
        <w:rPr>
          <w:noProof/>
        </w:rPr>
        <w:t>2</w:t>
      </w:r>
      <w:r>
        <w:fldChar w:fldCharType="end"/>
      </w:r>
      <w:r>
        <w:rPr>
          <w:lang w:val="el-GR"/>
        </w:rPr>
        <w:t xml:space="preserve">: Εφαρμογή προτύπου </w:t>
      </w:r>
      <w:r>
        <w:rPr>
          <w:lang w:val="en-US"/>
        </w:rPr>
        <w:t>Proxy</w:t>
      </w:r>
    </w:p>
    <w:p w14:paraId="2C24704E" w14:textId="0CF52101" w:rsidR="001F0041" w:rsidRDefault="001F0041" w:rsidP="001F0041">
      <w:pPr>
        <w:rPr>
          <w:lang w:val="en-US"/>
        </w:rPr>
      </w:pPr>
    </w:p>
    <w:p w14:paraId="32FFCD79" w14:textId="1A7A77F2" w:rsidR="001F0041" w:rsidRDefault="001F0041" w:rsidP="001F0041">
      <w:pPr>
        <w:rPr>
          <w:lang w:val="en-US"/>
        </w:rPr>
      </w:pPr>
    </w:p>
    <w:p w14:paraId="67584259" w14:textId="3FF63C74" w:rsidR="001F0041" w:rsidRDefault="001F0041" w:rsidP="001F0041">
      <w:pPr>
        <w:rPr>
          <w:lang w:val="en-US"/>
        </w:rPr>
      </w:pPr>
    </w:p>
    <w:p w14:paraId="647A0C19" w14:textId="392F12BE" w:rsidR="001F0041" w:rsidRDefault="001F0041" w:rsidP="001F0041">
      <w:pPr>
        <w:rPr>
          <w:lang w:val="en-US"/>
        </w:rPr>
      </w:pPr>
    </w:p>
    <w:p w14:paraId="5DEEDFEF" w14:textId="3011B6A8" w:rsidR="001F0041" w:rsidRDefault="001F0041" w:rsidP="001F0041">
      <w:pPr>
        <w:rPr>
          <w:lang w:val="en-US"/>
        </w:rPr>
      </w:pPr>
    </w:p>
    <w:p w14:paraId="329914E9" w14:textId="35C40C3B" w:rsidR="001F0041" w:rsidRDefault="001F0041" w:rsidP="001F0041">
      <w:pPr>
        <w:rPr>
          <w:lang w:val="en-US"/>
        </w:rPr>
      </w:pPr>
    </w:p>
    <w:p w14:paraId="3D160841" w14:textId="114770C5" w:rsidR="001F0041" w:rsidRDefault="001F0041" w:rsidP="001F0041">
      <w:pPr>
        <w:rPr>
          <w:lang w:val="en-US"/>
        </w:rPr>
      </w:pPr>
    </w:p>
    <w:p w14:paraId="7E53F132" w14:textId="4047C339" w:rsidR="001F0041" w:rsidRDefault="001F0041" w:rsidP="001F0041">
      <w:pPr>
        <w:pStyle w:val="Heading2"/>
        <w:rPr>
          <w:lang w:val="el-GR"/>
        </w:rPr>
      </w:pPr>
      <w:r>
        <w:rPr>
          <w:lang w:val="el-GR"/>
        </w:rPr>
        <w:lastRenderedPageBreak/>
        <w:t>Πρότυπ</w:t>
      </w:r>
      <w:r w:rsidR="00C00FAC">
        <w:rPr>
          <w:lang w:val="el-GR"/>
        </w:rPr>
        <w:t>ο</w:t>
      </w:r>
      <w:r w:rsidR="00C00FAC">
        <w:rPr>
          <w:lang w:val="en-US"/>
        </w:rPr>
        <w:t xml:space="preserve"> Bridge</w:t>
      </w:r>
    </w:p>
    <w:p w14:paraId="104455D4" w14:textId="289D5E97" w:rsidR="001F0041" w:rsidRDefault="001F0041" w:rsidP="001F0041">
      <w:pPr>
        <w:rPr>
          <w:lang w:val="el-GR"/>
        </w:rPr>
      </w:pPr>
    </w:p>
    <w:p w14:paraId="1CFF65B0" w14:textId="2424975D" w:rsidR="00356474" w:rsidRDefault="00EF2C70" w:rsidP="001F0041">
      <w:pPr>
        <w:rPr>
          <w:lang w:val="el-GR"/>
        </w:rPr>
      </w:pPr>
      <w:r>
        <w:rPr>
          <w:lang w:val="el-GR"/>
        </w:rPr>
        <w:t xml:space="preserve">Το πρότυπο </w:t>
      </w:r>
      <w:r w:rsidR="00C00FAC">
        <w:rPr>
          <w:lang w:val="en-US"/>
        </w:rPr>
        <w:t>bridge</w:t>
      </w:r>
      <w:r>
        <w:rPr>
          <w:lang w:val="el-GR"/>
        </w:rPr>
        <w:t xml:space="preserve"> αποτελεί ένα </w:t>
      </w:r>
      <w:r w:rsidR="00C00FAC">
        <w:rPr>
          <w:lang w:val="el-GR"/>
        </w:rPr>
        <w:t>δομικό π</w:t>
      </w:r>
      <w:r>
        <w:rPr>
          <w:lang w:val="el-GR"/>
        </w:rPr>
        <w:t>ρότυπο</w:t>
      </w:r>
      <w:r>
        <w:rPr>
          <w:lang w:val="en-US"/>
        </w:rPr>
        <w:t>.</w:t>
      </w:r>
      <w:r w:rsidR="006C373F">
        <w:rPr>
          <w:lang w:val="el-GR"/>
        </w:rPr>
        <w:t xml:space="preserve"> Σκοπός του είναι </w:t>
      </w:r>
      <w:r w:rsidR="00356474">
        <w:rPr>
          <w:lang w:val="el-GR"/>
        </w:rPr>
        <w:t xml:space="preserve">να αποσυνδέσει ένα </w:t>
      </w:r>
      <w:r w:rsidR="00356474">
        <w:rPr>
          <w:lang w:val="en-US"/>
        </w:rPr>
        <w:t xml:space="preserve">abstraction </w:t>
      </w:r>
      <w:r w:rsidR="00356474">
        <w:rPr>
          <w:lang w:val="el-GR"/>
        </w:rPr>
        <w:t>από την υλοποίησή του ώστε να μπορούν να μεταβάλλονται ανεξάρτητα</w:t>
      </w:r>
      <w:r w:rsidR="006C373F">
        <w:rPr>
          <w:lang w:val="el-GR"/>
        </w:rPr>
        <w:t>.</w:t>
      </w:r>
      <w:r w:rsidR="00356474">
        <w:rPr>
          <w:lang w:val="el-GR"/>
        </w:rPr>
        <w:t xml:space="preserve"> </w:t>
      </w:r>
      <w:r w:rsidR="005C0CB2">
        <w:rPr>
          <w:lang w:val="el-GR"/>
        </w:rPr>
        <w:t xml:space="preserve">Στην εφαρμογή μας σκοπός του είναι η εκπλήρωση μίας νέας μη λειτουργικής απαίτησης, της χρήσης δεδομένων τόσο από το </w:t>
      </w:r>
      <w:r w:rsidR="005C0CB2">
        <w:rPr>
          <w:lang w:val="en-US"/>
        </w:rPr>
        <w:t xml:space="preserve">Google maps API </w:t>
      </w:r>
      <w:r w:rsidR="005C0CB2">
        <w:rPr>
          <w:lang w:val="el-GR"/>
        </w:rPr>
        <w:t xml:space="preserve">όσο και από το </w:t>
      </w:r>
      <w:r w:rsidR="005C0CB2">
        <w:rPr>
          <w:lang w:val="en-US"/>
        </w:rPr>
        <w:t xml:space="preserve">Trip </w:t>
      </w:r>
      <w:r w:rsidR="006757D5">
        <w:rPr>
          <w:lang w:val="en-US"/>
        </w:rPr>
        <w:t>Advisor API</w:t>
      </w:r>
      <w:r w:rsidR="005C0CB2">
        <w:rPr>
          <w:lang w:val="el-GR"/>
        </w:rPr>
        <w:t xml:space="preserve">. </w:t>
      </w:r>
    </w:p>
    <w:p w14:paraId="7ACEB301" w14:textId="77777777" w:rsidR="0085563A" w:rsidRDefault="0085563A" w:rsidP="001F0041">
      <w:pPr>
        <w:rPr>
          <w:lang w:val="el-GR"/>
        </w:rPr>
      </w:pPr>
    </w:p>
    <w:p w14:paraId="0BF8CBCB" w14:textId="77777777" w:rsidR="00356474" w:rsidRDefault="00356474" w:rsidP="001F0041">
      <w:pPr>
        <w:rPr>
          <w:lang w:val="el-GR"/>
        </w:rPr>
      </w:pPr>
    </w:p>
    <w:p w14:paraId="745EAD33" w14:textId="77777777" w:rsidR="00356474" w:rsidRDefault="00356474" w:rsidP="0085563A">
      <w:pPr>
        <w:keepNext/>
        <w:jc w:val="left"/>
      </w:pPr>
      <w:r>
        <w:rPr>
          <w:noProof/>
          <w:lang w:val="en-US"/>
        </w:rPr>
        <w:drawing>
          <wp:inline distT="0" distB="0" distL="0" distR="0" wp14:anchorId="377D2B38" wp14:editId="7E8A4EE7">
            <wp:extent cx="5960922" cy="4192318"/>
            <wp:effectExtent l="0" t="0" r="1905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470" cy="419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27FA7" w14:textId="57B8BB93" w:rsidR="001F0041" w:rsidRPr="00C00FAC" w:rsidRDefault="00356474" w:rsidP="00356474">
      <w:pPr>
        <w:pStyle w:val="Caption"/>
        <w:jc w:val="center"/>
        <w:rPr>
          <w:lang w:val="en-US"/>
        </w:rPr>
      </w:pPr>
      <w:r>
        <w:t xml:space="preserve">Σχήμα </w:t>
      </w:r>
      <w:r>
        <w:fldChar w:fldCharType="begin"/>
      </w:r>
      <w:r>
        <w:instrText xml:space="preserve"> SEQ Σχήμα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el-GR"/>
        </w:rPr>
        <w:t xml:space="preserve">: Εφαρμογή προτύπου </w:t>
      </w:r>
      <w:r>
        <w:rPr>
          <w:lang w:val="en-US"/>
        </w:rPr>
        <w:t>Bridge</w:t>
      </w:r>
    </w:p>
    <w:p w14:paraId="644C627B" w14:textId="77777777" w:rsidR="000542DC" w:rsidRDefault="000542DC" w:rsidP="000542DC">
      <w:pPr>
        <w:pStyle w:val="Heading1"/>
      </w:pPr>
      <w:bookmarkStart w:id="6" w:name="__RefHeading___Toc39140974"/>
      <w:bookmarkEnd w:id="6"/>
      <w:r>
        <w:rPr>
          <w:rFonts w:ascii="Calibri" w:hAnsi="Calibri" w:cs="Calibri"/>
          <w:lang w:val="el-GR"/>
        </w:rPr>
        <w:lastRenderedPageBreak/>
        <w:t>Αρχιτεκτονική Συστήματος</w:t>
      </w:r>
    </w:p>
    <w:p w14:paraId="616AED89" w14:textId="77777777" w:rsidR="000542DC" w:rsidRPr="00426610" w:rsidRDefault="000542DC" w:rsidP="000542DC">
      <w:pPr>
        <w:widowControl/>
        <w:spacing w:before="100" w:after="100"/>
        <w:rPr>
          <w:lang w:val="el-GR"/>
        </w:rPr>
      </w:pPr>
      <w:r>
        <w:rPr>
          <w:rFonts w:ascii="Calibri" w:hAnsi="Calibri" w:cs="Calibri"/>
          <w:szCs w:val="24"/>
          <w:lang w:val="el-GR" w:eastAsia="en-US"/>
        </w:rPr>
        <w:t xml:space="preserve">Εδώ θα πρέπει να προδιαγράψετε το </w:t>
      </w:r>
      <w:r>
        <w:rPr>
          <w:rFonts w:ascii="Calibri" w:hAnsi="Calibri" w:cs="Calibri"/>
          <w:b/>
          <w:bCs/>
          <w:szCs w:val="24"/>
          <w:lang w:val="en-US" w:eastAsia="en-US"/>
        </w:rPr>
        <w:t>REST</w:t>
      </w:r>
      <w:r>
        <w:rPr>
          <w:rFonts w:ascii="Calibri" w:hAnsi="Calibri" w:cs="Calibri"/>
          <w:b/>
          <w:bCs/>
          <w:szCs w:val="24"/>
          <w:lang w:val="el-GR" w:eastAsia="en-US"/>
        </w:rPr>
        <w:t xml:space="preserve"> </w:t>
      </w:r>
      <w:r>
        <w:rPr>
          <w:rFonts w:ascii="Calibri" w:hAnsi="Calibri" w:cs="Calibri"/>
          <w:b/>
          <w:bCs/>
          <w:szCs w:val="24"/>
          <w:lang w:val="en-US" w:eastAsia="en-US"/>
        </w:rPr>
        <w:t>API</w:t>
      </w:r>
      <w:r>
        <w:rPr>
          <w:rFonts w:ascii="Calibri" w:hAnsi="Calibri" w:cs="Calibri"/>
          <w:szCs w:val="24"/>
          <w:lang w:val="el-GR" w:eastAsia="en-US"/>
        </w:rPr>
        <w:t xml:space="preserve"> της εφαρμογής που έχετε αναλύσει στα στάδια απαιτήσεων χρηστών και ιστοριών χρηστών. Το </w:t>
      </w:r>
      <w:r>
        <w:rPr>
          <w:rFonts w:ascii="Calibri" w:hAnsi="Calibri" w:cs="Calibri"/>
          <w:szCs w:val="24"/>
          <w:lang w:val="en-US" w:eastAsia="en-US"/>
        </w:rPr>
        <w:t>API</w:t>
      </w:r>
      <w:r>
        <w:rPr>
          <w:rFonts w:ascii="Calibri" w:hAnsi="Calibri" w:cs="Calibri"/>
          <w:szCs w:val="24"/>
          <w:lang w:val="el-GR" w:eastAsia="en-US"/>
        </w:rPr>
        <w:t xml:space="preserve"> σας θα πρέπει να καλύπτει όσο το δυνατόν μεγαλύτερο σύνολο των απαιτήσεων που καταγράψατε στις ιστορίες χρηστών.</w:t>
      </w:r>
    </w:p>
    <w:p w14:paraId="5E278D57" w14:textId="77777777" w:rsidR="000542DC" w:rsidRPr="00426610" w:rsidRDefault="000542DC" w:rsidP="000542DC">
      <w:pPr>
        <w:widowControl/>
        <w:spacing w:before="100" w:after="100"/>
        <w:rPr>
          <w:lang w:val="el-GR"/>
        </w:rPr>
      </w:pPr>
      <w:r>
        <w:rPr>
          <w:rFonts w:ascii="Calibri" w:hAnsi="Calibri" w:cs="Calibri"/>
          <w:szCs w:val="24"/>
          <w:lang w:val="el-GR" w:eastAsia="en-US"/>
        </w:rPr>
        <w:t xml:space="preserve">Θα πρέπει να κατασκευάσετε και να παραδώσετε ένα λεπτομερές </w:t>
      </w:r>
      <w:r>
        <w:rPr>
          <w:rFonts w:ascii="Calibri" w:hAnsi="Calibri" w:cs="Calibri"/>
          <w:szCs w:val="24"/>
          <w:lang w:val="en-US" w:eastAsia="en-US"/>
        </w:rPr>
        <w:t>specification</w:t>
      </w:r>
      <w:r>
        <w:rPr>
          <w:rFonts w:ascii="Calibri" w:hAnsi="Calibri" w:cs="Calibri"/>
          <w:szCs w:val="24"/>
          <w:lang w:val="el-GR" w:eastAsia="en-US"/>
        </w:rPr>
        <w:t xml:space="preserve"> του </w:t>
      </w:r>
      <w:r>
        <w:rPr>
          <w:rFonts w:ascii="Calibri" w:hAnsi="Calibri" w:cs="Calibri"/>
          <w:szCs w:val="24"/>
          <w:lang w:val="en-US" w:eastAsia="en-US"/>
        </w:rPr>
        <w:t>API</w:t>
      </w:r>
      <w:r>
        <w:rPr>
          <w:rFonts w:ascii="Calibri" w:hAnsi="Calibri" w:cs="Calibri"/>
          <w:szCs w:val="24"/>
          <w:lang w:val="el-GR" w:eastAsia="en-US"/>
        </w:rPr>
        <w:t xml:space="preserve"> σας με βάση το </w:t>
      </w:r>
      <w:r>
        <w:rPr>
          <w:rFonts w:ascii="Calibri" w:hAnsi="Calibri" w:cs="Calibri"/>
          <w:szCs w:val="24"/>
          <w:lang w:val="en-US" w:eastAsia="en-US"/>
        </w:rPr>
        <w:t>swagger</w:t>
      </w:r>
      <w:r>
        <w:rPr>
          <w:rFonts w:ascii="Calibri" w:hAnsi="Calibri" w:cs="Calibri"/>
          <w:szCs w:val="24"/>
          <w:lang w:val="el-GR" w:eastAsia="en-US"/>
        </w:rPr>
        <w:t>. Συγκεκριμένα, πρέπει να καταθέσετε ενεργούς υπερσυνδέσμους (</w:t>
      </w:r>
      <w:r>
        <w:rPr>
          <w:rFonts w:ascii="Calibri" w:hAnsi="Calibri" w:cs="Calibri"/>
          <w:szCs w:val="24"/>
          <w:lang w:val="en-US" w:eastAsia="en-US"/>
        </w:rPr>
        <w:t>Dropbox</w:t>
      </w:r>
      <w:r>
        <w:rPr>
          <w:rFonts w:ascii="Calibri" w:hAnsi="Calibri" w:cs="Calibri"/>
          <w:szCs w:val="24"/>
          <w:lang w:val="el-GR" w:eastAsia="en-US"/>
        </w:rPr>
        <w:t xml:space="preserve"> </w:t>
      </w:r>
      <w:r>
        <w:rPr>
          <w:rFonts w:ascii="Calibri" w:hAnsi="Calibri" w:cs="Calibri"/>
          <w:szCs w:val="24"/>
          <w:lang w:val="en-US" w:eastAsia="en-US"/>
        </w:rPr>
        <w:t>or</w:t>
      </w:r>
      <w:r>
        <w:rPr>
          <w:rFonts w:ascii="Calibri" w:hAnsi="Calibri" w:cs="Calibri"/>
          <w:szCs w:val="24"/>
          <w:lang w:val="el-GR" w:eastAsia="en-US"/>
        </w:rPr>
        <w:t xml:space="preserve"> </w:t>
      </w:r>
      <w:r>
        <w:rPr>
          <w:rFonts w:ascii="Calibri" w:hAnsi="Calibri" w:cs="Calibri"/>
          <w:szCs w:val="24"/>
          <w:lang w:val="en-US" w:eastAsia="en-US"/>
        </w:rPr>
        <w:t>Gdrive</w:t>
      </w:r>
      <w:r>
        <w:rPr>
          <w:rFonts w:ascii="Calibri" w:hAnsi="Calibri" w:cs="Calibri"/>
          <w:szCs w:val="24"/>
          <w:lang w:val="el-GR" w:eastAsia="en-US"/>
        </w:rPr>
        <w:t xml:space="preserve"> </w:t>
      </w:r>
      <w:r>
        <w:rPr>
          <w:rFonts w:ascii="Calibri" w:hAnsi="Calibri" w:cs="Calibri"/>
          <w:szCs w:val="24"/>
          <w:lang w:val="en-US" w:eastAsia="en-US"/>
        </w:rPr>
        <w:t>or</w:t>
      </w:r>
      <w:r>
        <w:rPr>
          <w:rFonts w:ascii="Calibri" w:hAnsi="Calibri" w:cs="Calibri"/>
          <w:szCs w:val="24"/>
          <w:lang w:val="el-GR" w:eastAsia="en-US"/>
        </w:rPr>
        <w:t xml:space="preserve"> </w:t>
      </w:r>
      <w:r>
        <w:rPr>
          <w:rFonts w:ascii="Calibri" w:hAnsi="Calibri" w:cs="Calibri"/>
          <w:szCs w:val="24"/>
          <w:lang w:val="en-US" w:eastAsia="en-US"/>
        </w:rPr>
        <w:t>Onedrive</w:t>
      </w:r>
      <w:r>
        <w:rPr>
          <w:rFonts w:ascii="Calibri" w:hAnsi="Calibri" w:cs="Calibri"/>
          <w:szCs w:val="24"/>
          <w:lang w:val="el-GR" w:eastAsia="en-US"/>
        </w:rPr>
        <w:t xml:space="preserve"> </w:t>
      </w:r>
      <w:r>
        <w:rPr>
          <w:rFonts w:ascii="Calibri" w:hAnsi="Calibri" w:cs="Calibri"/>
          <w:szCs w:val="24"/>
          <w:lang w:val="en-US" w:eastAsia="en-US"/>
        </w:rPr>
        <w:t>links</w:t>
      </w:r>
      <w:r>
        <w:rPr>
          <w:rFonts w:ascii="Calibri" w:hAnsi="Calibri" w:cs="Calibri"/>
          <w:szCs w:val="24"/>
          <w:lang w:val="el-GR" w:eastAsia="en-US"/>
        </w:rPr>
        <w:t>) από τους οποίους θα μπορούμε να κατεβάσουμε τα εξής:</w:t>
      </w:r>
    </w:p>
    <w:p w14:paraId="2E662403" w14:textId="77777777" w:rsidR="000542DC" w:rsidRPr="00426610" w:rsidRDefault="000542DC" w:rsidP="000542DC">
      <w:pPr>
        <w:widowControl/>
        <w:numPr>
          <w:ilvl w:val="0"/>
          <w:numId w:val="3"/>
        </w:numPr>
        <w:spacing w:before="100" w:after="100"/>
        <w:rPr>
          <w:lang w:val="el-GR"/>
        </w:rPr>
      </w:pPr>
      <w:r>
        <w:rPr>
          <w:rFonts w:ascii="Calibri" w:hAnsi="Calibri" w:cs="Calibri"/>
          <w:szCs w:val="24"/>
          <w:lang w:val="el-GR" w:eastAsia="en-US"/>
        </w:rPr>
        <w:t xml:space="preserve">Ένα αρχείο τύπου </w:t>
      </w:r>
      <w:r>
        <w:rPr>
          <w:rFonts w:ascii="Calibri" w:hAnsi="Calibri" w:cs="Calibri"/>
          <w:b/>
          <w:bCs/>
          <w:szCs w:val="24"/>
          <w:lang w:val="en-US" w:eastAsia="en-US"/>
        </w:rPr>
        <w:t>JSON</w:t>
      </w:r>
      <w:r>
        <w:rPr>
          <w:rFonts w:ascii="Calibri" w:hAnsi="Calibri" w:cs="Calibri"/>
          <w:szCs w:val="24"/>
          <w:lang w:val="el-GR" w:eastAsia="en-US"/>
        </w:rPr>
        <w:t xml:space="preserve"> με τις προδιαγραφές του </w:t>
      </w:r>
      <w:r>
        <w:rPr>
          <w:rFonts w:ascii="Calibri" w:hAnsi="Calibri" w:cs="Calibri"/>
          <w:b/>
          <w:bCs/>
          <w:szCs w:val="24"/>
          <w:lang w:val="en-US" w:eastAsia="en-US"/>
        </w:rPr>
        <w:t>API</w:t>
      </w:r>
      <w:r>
        <w:rPr>
          <w:rFonts w:ascii="Calibri" w:hAnsi="Calibri" w:cs="Calibri"/>
          <w:szCs w:val="24"/>
          <w:lang w:val="el-GR" w:eastAsia="en-US"/>
        </w:rPr>
        <w:t xml:space="preserve"> σας όπως αυτό δημιουργείται από τον </w:t>
      </w:r>
      <w:r>
        <w:rPr>
          <w:rFonts w:ascii="Calibri" w:hAnsi="Calibri" w:cs="Calibri"/>
          <w:szCs w:val="24"/>
          <w:lang w:val="en-US" w:eastAsia="en-US"/>
        </w:rPr>
        <w:t>Swagger</w:t>
      </w:r>
      <w:r>
        <w:rPr>
          <w:rFonts w:ascii="Calibri" w:hAnsi="Calibri" w:cs="Calibri"/>
          <w:szCs w:val="24"/>
          <w:lang w:val="el-GR" w:eastAsia="en-US"/>
        </w:rPr>
        <w:t xml:space="preserve"> </w:t>
      </w:r>
      <w:r>
        <w:rPr>
          <w:rFonts w:ascii="Calibri" w:hAnsi="Calibri" w:cs="Calibri"/>
          <w:szCs w:val="24"/>
          <w:lang w:val="en-US" w:eastAsia="en-US"/>
        </w:rPr>
        <w:t>Editor</w:t>
      </w:r>
      <w:r>
        <w:rPr>
          <w:rFonts w:ascii="Calibri" w:hAnsi="Calibri" w:cs="Calibri"/>
          <w:szCs w:val="24"/>
          <w:lang w:val="el-GR" w:eastAsia="en-US"/>
        </w:rPr>
        <w:t xml:space="preserve"> (</w:t>
      </w:r>
      <w:hyperlink r:id="rId12" w:history="1">
        <w:r>
          <w:rPr>
            <w:rStyle w:val="Hyperlink"/>
            <w:rFonts w:ascii="Calibri" w:hAnsi="Calibri" w:cs="Calibri"/>
            <w:lang w:val="en-US"/>
          </w:rPr>
          <w:t>https</w:t>
        </w:r>
        <w:r>
          <w:rPr>
            <w:rStyle w:val="Hyperlink"/>
            <w:rFonts w:ascii="Calibri" w:hAnsi="Calibri" w:cs="Calibri"/>
            <w:lang w:val="el-GR"/>
          </w:rPr>
          <w:t>://</w:t>
        </w:r>
        <w:r>
          <w:rPr>
            <w:rStyle w:val="Hyperlink"/>
            <w:rFonts w:ascii="Calibri" w:hAnsi="Calibri" w:cs="Calibri"/>
            <w:lang w:val="en-US"/>
          </w:rPr>
          <w:t>editor</w:t>
        </w:r>
        <w:r>
          <w:rPr>
            <w:rStyle w:val="Hyperlink"/>
            <w:rFonts w:ascii="Calibri" w:hAnsi="Calibri" w:cs="Calibri"/>
            <w:lang w:val="el-GR"/>
          </w:rPr>
          <w:t>.</w:t>
        </w:r>
        <w:r>
          <w:rPr>
            <w:rStyle w:val="Hyperlink"/>
            <w:rFonts w:ascii="Calibri" w:hAnsi="Calibri" w:cs="Calibri"/>
            <w:lang w:val="en-US"/>
          </w:rPr>
          <w:t>swagger</w:t>
        </w:r>
        <w:r>
          <w:rPr>
            <w:rStyle w:val="Hyperlink"/>
            <w:rFonts w:ascii="Calibri" w:hAnsi="Calibri" w:cs="Calibri"/>
            <w:lang w:val="el-GR"/>
          </w:rPr>
          <w:t>.</w:t>
        </w:r>
        <w:r>
          <w:rPr>
            <w:rStyle w:val="Hyperlink"/>
            <w:rFonts w:ascii="Calibri" w:hAnsi="Calibri" w:cs="Calibri"/>
            <w:lang w:val="en-US"/>
          </w:rPr>
          <w:t>io</w:t>
        </w:r>
        <w:r>
          <w:rPr>
            <w:rStyle w:val="Hyperlink"/>
            <w:rFonts w:ascii="Calibri" w:hAnsi="Calibri" w:cs="Calibri"/>
            <w:lang w:val="el-GR"/>
          </w:rPr>
          <w:t>/</w:t>
        </w:r>
      </w:hyperlink>
      <w:r>
        <w:rPr>
          <w:rFonts w:ascii="Calibri" w:hAnsi="Calibri" w:cs="Calibri"/>
          <w:szCs w:val="24"/>
          <w:lang w:val="el-GR" w:eastAsia="en-US"/>
        </w:rPr>
        <w:t xml:space="preserve">) – οδηγίες στο </w:t>
      </w:r>
      <w:r>
        <w:rPr>
          <w:rFonts w:ascii="Calibri" w:hAnsi="Calibri" w:cs="Calibri"/>
          <w:szCs w:val="24"/>
          <w:lang w:val="en-US" w:eastAsia="en-US"/>
        </w:rPr>
        <w:t>elearning</w:t>
      </w:r>
      <w:r>
        <w:rPr>
          <w:rFonts w:ascii="Calibri" w:hAnsi="Calibri" w:cs="Calibri"/>
          <w:szCs w:val="24"/>
          <w:lang w:val="el-GR" w:eastAsia="en-US"/>
        </w:rPr>
        <w:t>.</w:t>
      </w:r>
    </w:p>
    <w:p w14:paraId="1F806607" w14:textId="77777777" w:rsidR="000542DC" w:rsidRPr="00426610" w:rsidRDefault="000542DC" w:rsidP="000542DC">
      <w:pPr>
        <w:widowControl/>
        <w:numPr>
          <w:ilvl w:val="0"/>
          <w:numId w:val="3"/>
        </w:numPr>
        <w:spacing w:before="100" w:after="100"/>
        <w:rPr>
          <w:lang w:val="el-GR"/>
        </w:rPr>
      </w:pPr>
      <w:r>
        <w:rPr>
          <w:rFonts w:ascii="Calibri" w:hAnsi="Calibri" w:cs="Calibri"/>
          <w:szCs w:val="24"/>
          <w:lang w:val="el-GR" w:eastAsia="en-US"/>
        </w:rPr>
        <w:t xml:space="preserve">Ένα αρχείο τύπου </w:t>
      </w:r>
      <w:r>
        <w:rPr>
          <w:rFonts w:ascii="Calibri" w:hAnsi="Calibri" w:cs="Calibri"/>
          <w:b/>
          <w:bCs/>
          <w:szCs w:val="24"/>
          <w:lang w:val="en-US" w:eastAsia="en-US"/>
        </w:rPr>
        <w:t>zip</w:t>
      </w:r>
      <w:r>
        <w:rPr>
          <w:rFonts w:ascii="Calibri" w:hAnsi="Calibri" w:cs="Calibri"/>
          <w:szCs w:val="24"/>
          <w:lang w:val="el-GR" w:eastAsia="en-US"/>
        </w:rPr>
        <w:t xml:space="preserve"> το οποίο θα δημιουργηθεί από το </w:t>
      </w:r>
      <w:r>
        <w:rPr>
          <w:rFonts w:ascii="Calibri" w:hAnsi="Calibri" w:cs="Calibri"/>
          <w:szCs w:val="24"/>
          <w:lang w:val="en-US" w:eastAsia="en-US"/>
        </w:rPr>
        <w:t>Swagger</w:t>
      </w:r>
      <w:r>
        <w:rPr>
          <w:rFonts w:ascii="Calibri" w:hAnsi="Calibri" w:cs="Calibri"/>
          <w:szCs w:val="24"/>
          <w:lang w:val="el-GR" w:eastAsia="en-US"/>
        </w:rPr>
        <w:t xml:space="preserve"> </w:t>
      </w:r>
      <w:r>
        <w:rPr>
          <w:rFonts w:ascii="Calibri" w:hAnsi="Calibri" w:cs="Calibri"/>
          <w:szCs w:val="24"/>
          <w:lang w:val="en-US" w:eastAsia="en-US"/>
        </w:rPr>
        <w:t>Hub</w:t>
      </w:r>
      <w:r>
        <w:rPr>
          <w:rFonts w:ascii="Calibri" w:hAnsi="Calibri" w:cs="Calibri"/>
          <w:szCs w:val="24"/>
          <w:lang w:val="el-GR" w:eastAsia="en-US"/>
        </w:rPr>
        <w:t xml:space="preserve"> (</w:t>
      </w:r>
      <w:hyperlink r:id="rId13" w:history="1">
        <w:r>
          <w:rPr>
            <w:rStyle w:val="Hyperlink"/>
            <w:rFonts w:ascii="Calibri" w:hAnsi="Calibri" w:cs="Calibri"/>
            <w:szCs w:val="24"/>
            <w:lang w:val="el-GR" w:eastAsia="en-US"/>
          </w:rPr>
          <w:t>https://swagger.io/tools/swaggerhub/</w:t>
        </w:r>
      </w:hyperlink>
      <w:r>
        <w:rPr>
          <w:rFonts w:ascii="Calibri" w:hAnsi="Calibri" w:cs="Calibri"/>
          <w:szCs w:val="24"/>
          <w:lang w:val="el-GR" w:eastAsia="en-US"/>
        </w:rPr>
        <w:t xml:space="preserve">) και θα περιέχει τον κώδικα για τον </w:t>
      </w:r>
      <w:r>
        <w:rPr>
          <w:rFonts w:ascii="Calibri" w:hAnsi="Calibri" w:cs="Calibri"/>
          <w:szCs w:val="24"/>
          <w:lang w:val="en-US" w:eastAsia="en-US"/>
        </w:rPr>
        <w:t>server</w:t>
      </w:r>
      <w:r>
        <w:rPr>
          <w:rFonts w:ascii="Calibri" w:hAnsi="Calibri" w:cs="Calibri"/>
          <w:szCs w:val="24"/>
          <w:lang w:val="el-GR" w:eastAsia="en-US"/>
        </w:rPr>
        <w:t xml:space="preserve"> της εφαρμογής σας – οδηγίες στο </w:t>
      </w:r>
      <w:r>
        <w:rPr>
          <w:rFonts w:ascii="Calibri" w:hAnsi="Calibri" w:cs="Calibri"/>
          <w:szCs w:val="24"/>
          <w:lang w:val="en-US" w:eastAsia="en-US"/>
        </w:rPr>
        <w:t>elearning</w:t>
      </w:r>
      <w:r>
        <w:rPr>
          <w:rFonts w:ascii="Calibri" w:hAnsi="Calibri" w:cs="Calibri"/>
          <w:szCs w:val="24"/>
          <w:lang w:val="el-GR" w:eastAsia="en-US"/>
        </w:rPr>
        <w:t>.</w:t>
      </w:r>
    </w:p>
    <w:p w14:paraId="1BD6D357" w14:textId="77777777" w:rsidR="000542DC" w:rsidRDefault="000542DC" w:rsidP="000542DC">
      <w:pPr>
        <w:pStyle w:val="Heading2"/>
      </w:pPr>
      <w:bookmarkStart w:id="7" w:name="__RefHeading___Toc39140975"/>
      <w:bookmarkEnd w:id="7"/>
      <w:r>
        <w:t>Αναγνώριση</w:t>
      </w:r>
      <w:r>
        <w:rPr>
          <w:lang w:val="el-GR"/>
        </w:rPr>
        <w:t xml:space="preserve"> Πόρων (</w:t>
      </w:r>
      <w:r>
        <w:rPr>
          <w:lang w:val="en-US"/>
        </w:rPr>
        <w:t>Resources)</w:t>
      </w:r>
      <w:r>
        <w:rPr>
          <w:lang w:val="el-GR"/>
        </w:rPr>
        <w:t xml:space="preserve"> Συστήματος</w:t>
      </w:r>
    </w:p>
    <w:p w14:paraId="1B767E4F" w14:textId="59206A6C" w:rsidR="000542DC" w:rsidRPr="00426610" w:rsidRDefault="000542DC" w:rsidP="000542DC">
      <w:pPr>
        <w:rPr>
          <w:lang w:val="el-GR"/>
        </w:rPr>
      </w:pPr>
      <w:r>
        <w:rPr>
          <w:rFonts w:ascii="Calibri" w:hAnsi="Calibri" w:cs="Calibri"/>
          <w:lang w:val="el-GR"/>
        </w:rPr>
        <w:t xml:space="preserve">Με βάση τις επιταγές της αρχιτεκτονικής REST αναγνωρίστε τους Πόρους του συστήματός σας (one-off, δεδομένων και αλγοριθμικούς – όπως </w:t>
      </w:r>
      <w:r w:rsidR="002A7EE0">
        <w:rPr>
          <w:rFonts w:ascii="Calibri" w:hAnsi="Calibri" w:cs="Calibri"/>
          <w:lang w:val="el-GR"/>
        </w:rPr>
        <w:t xml:space="preserve">ορίζονται στη διάλεξη «Εξειδικευμένοι Τύποι Αρχιτεκτονικής </w:t>
      </w:r>
      <w:r w:rsidR="002A7EE0">
        <w:rPr>
          <w:rFonts w:ascii="Calibri" w:hAnsi="Calibri" w:cs="Calibri"/>
          <w:lang w:val="en-US"/>
        </w:rPr>
        <w:t>Client</w:t>
      </w:r>
      <w:r w:rsidR="002A7EE0" w:rsidRPr="002A7EE0">
        <w:rPr>
          <w:rFonts w:ascii="Calibri" w:hAnsi="Calibri" w:cs="Calibri"/>
          <w:lang w:val="el-GR"/>
        </w:rPr>
        <w:t xml:space="preserve"> </w:t>
      </w:r>
      <w:r w:rsidR="002A7EE0">
        <w:rPr>
          <w:rFonts w:ascii="Calibri" w:hAnsi="Calibri" w:cs="Calibri"/>
          <w:lang w:val="en-US"/>
        </w:rPr>
        <w:t>Server</w:t>
      </w:r>
      <w:r w:rsidR="002A7EE0" w:rsidRPr="002A7EE0">
        <w:rPr>
          <w:rFonts w:ascii="Calibri" w:hAnsi="Calibri" w:cs="Calibri"/>
          <w:lang w:val="el-GR"/>
        </w:rPr>
        <w:t xml:space="preserve">: </w:t>
      </w:r>
      <w:r w:rsidR="002A7EE0">
        <w:rPr>
          <w:rFonts w:ascii="Calibri" w:hAnsi="Calibri" w:cs="Calibri"/>
          <w:lang w:val="en-US"/>
        </w:rPr>
        <w:t>REST</w:t>
      </w:r>
      <w:r w:rsidR="002A7EE0">
        <w:rPr>
          <w:rFonts w:ascii="Calibri" w:hAnsi="Calibri" w:cs="Calibri"/>
          <w:lang w:val="el-GR"/>
        </w:rPr>
        <w:t>»</w:t>
      </w:r>
      <w:r>
        <w:rPr>
          <w:rFonts w:ascii="Calibri" w:hAnsi="Calibri" w:cs="Calibri"/>
          <w:lang w:val="el-GR"/>
        </w:rPr>
        <w:t>) αξιοποιώντας τις κλάσεις που αναγνωρίσατε στο προηγούμενο παραδοτέο και καταγράψτε τους σε μορφή Πίνακα όπως ο ακόλουθος (χάρην σύνοψης).</w:t>
      </w:r>
    </w:p>
    <w:tbl>
      <w:tblPr>
        <w:tblW w:w="9460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3070"/>
        <w:gridCol w:w="3070"/>
        <w:gridCol w:w="3320"/>
      </w:tblGrid>
      <w:tr w:rsidR="000542DC" w14:paraId="4346E9FE" w14:textId="77777777" w:rsidTr="000542DC">
        <w:tc>
          <w:tcPr>
            <w:tcW w:w="307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</w:tcBorders>
            <w:shd w:val="clear" w:color="auto" w:fill="4472C4"/>
          </w:tcPr>
          <w:p w14:paraId="2BD85E0A" w14:textId="77777777" w:rsidR="000542DC" w:rsidRDefault="000542DC" w:rsidP="005D6E89">
            <w:r>
              <w:rPr>
                <w:rFonts w:ascii="Calibri" w:hAnsi="Calibri" w:cs="Calibri"/>
                <w:b/>
                <w:bCs/>
                <w:color w:val="FFFFFF"/>
                <w:lang w:val="el-GR"/>
              </w:rPr>
              <w:t xml:space="preserve">Κλάση </w:t>
            </w:r>
            <w:r>
              <w:rPr>
                <w:rFonts w:ascii="Calibri" w:hAnsi="Calibri" w:cs="Calibri"/>
                <w:b/>
                <w:bCs/>
                <w:color w:val="FFFFFF"/>
                <w:lang w:val="en-US"/>
              </w:rPr>
              <w:t>BEC</w:t>
            </w:r>
          </w:p>
        </w:tc>
        <w:tc>
          <w:tcPr>
            <w:tcW w:w="3070" w:type="dxa"/>
            <w:tcBorders>
              <w:top w:val="single" w:sz="4" w:space="0" w:color="4472C4"/>
              <w:bottom w:val="single" w:sz="4" w:space="0" w:color="4472C4"/>
            </w:tcBorders>
            <w:shd w:val="clear" w:color="auto" w:fill="4472C4"/>
          </w:tcPr>
          <w:p w14:paraId="269C6819" w14:textId="77777777" w:rsidR="000542DC" w:rsidRDefault="000542DC" w:rsidP="005D6E89">
            <w:r>
              <w:rPr>
                <w:rFonts w:ascii="Calibri" w:hAnsi="Calibri" w:cs="Calibri"/>
                <w:b/>
                <w:bCs/>
                <w:color w:val="FFFFFF"/>
                <w:lang w:val="el-GR"/>
              </w:rPr>
              <w:t xml:space="preserve">Πόρος </w:t>
            </w:r>
            <w:r>
              <w:rPr>
                <w:rFonts w:ascii="Calibri" w:hAnsi="Calibri" w:cs="Calibri"/>
                <w:b/>
                <w:bCs/>
                <w:color w:val="FFFFFF"/>
                <w:lang w:val="en-US"/>
              </w:rPr>
              <w:t>REST</w:t>
            </w:r>
          </w:p>
        </w:tc>
        <w:tc>
          <w:tcPr>
            <w:tcW w:w="3320" w:type="dxa"/>
            <w:tcBorders>
              <w:top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59523EFA" w14:textId="77777777" w:rsidR="000542DC" w:rsidRDefault="000542DC" w:rsidP="005D6E89">
            <w:r>
              <w:rPr>
                <w:rFonts w:ascii="Calibri" w:hAnsi="Calibri" w:cs="Calibri"/>
                <w:b/>
                <w:bCs/>
                <w:color w:val="FFFFFF"/>
                <w:lang w:val="en-US"/>
              </w:rPr>
              <w:t>Endpoints (HTTP Verbs)</w:t>
            </w:r>
          </w:p>
        </w:tc>
      </w:tr>
      <w:tr w:rsidR="000542DC" w14:paraId="3D409ADF" w14:textId="77777777" w:rsidTr="000542DC">
        <w:tc>
          <w:tcPr>
            <w:tcW w:w="307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</w:tcBorders>
            <w:shd w:val="clear" w:color="auto" w:fill="D9E2F3"/>
          </w:tcPr>
          <w:p w14:paraId="128B81B4" w14:textId="77777777" w:rsidR="000542DC" w:rsidRDefault="000542DC" w:rsidP="005D6E89">
            <w:pPr>
              <w:snapToGrid w:val="0"/>
              <w:rPr>
                <w:rFonts w:ascii="Calibri" w:hAnsi="Calibri" w:cs="Calibri"/>
                <w:b/>
                <w:bCs/>
                <w:color w:val="FFFFFF"/>
                <w:lang w:val="el-GR"/>
              </w:rPr>
            </w:pPr>
          </w:p>
        </w:tc>
        <w:tc>
          <w:tcPr>
            <w:tcW w:w="307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</w:tcBorders>
            <w:shd w:val="clear" w:color="auto" w:fill="D9E2F3"/>
          </w:tcPr>
          <w:p w14:paraId="0CFB945C" w14:textId="77777777" w:rsidR="000542DC" w:rsidRDefault="000542DC" w:rsidP="005D6E89">
            <w:pPr>
              <w:snapToGrid w:val="0"/>
              <w:rPr>
                <w:rFonts w:ascii="Calibri" w:hAnsi="Calibri" w:cs="Calibri"/>
                <w:b/>
                <w:bCs/>
                <w:color w:val="FFFFFF"/>
                <w:lang w:val="el-GR"/>
              </w:rPr>
            </w:pPr>
          </w:p>
        </w:tc>
        <w:tc>
          <w:tcPr>
            <w:tcW w:w="332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</w:tcPr>
          <w:p w14:paraId="2A774937" w14:textId="77777777" w:rsidR="000542DC" w:rsidRDefault="000542DC" w:rsidP="005D6E89">
            <w:pPr>
              <w:snapToGrid w:val="0"/>
              <w:rPr>
                <w:rFonts w:ascii="Calibri" w:hAnsi="Calibri" w:cs="Calibri"/>
                <w:b/>
                <w:bCs/>
                <w:color w:val="FFFFFF"/>
                <w:lang w:val="el-GR"/>
              </w:rPr>
            </w:pPr>
          </w:p>
        </w:tc>
      </w:tr>
    </w:tbl>
    <w:p w14:paraId="72823952" w14:textId="77777777" w:rsidR="000542DC" w:rsidRDefault="000542DC" w:rsidP="000542DC">
      <w:pPr>
        <w:rPr>
          <w:rFonts w:ascii="Calibri" w:hAnsi="Calibri" w:cs="Calibri"/>
          <w:lang w:val="el-GR"/>
        </w:rPr>
      </w:pPr>
    </w:p>
    <w:p w14:paraId="08DDF69A" w14:textId="77777777" w:rsidR="000542DC" w:rsidRDefault="000542DC" w:rsidP="000542DC">
      <w:pPr>
        <w:pStyle w:val="Heading2"/>
      </w:pPr>
      <w:bookmarkStart w:id="8" w:name="__RefHeading___Toc39140976"/>
      <w:bookmarkEnd w:id="8"/>
      <w:r>
        <w:rPr>
          <w:lang w:val="el-GR"/>
        </w:rPr>
        <w:t xml:space="preserve">Τεκμηρίωση </w:t>
      </w:r>
      <w:r>
        <w:t>REST</w:t>
      </w:r>
      <w:r>
        <w:rPr>
          <w:lang w:val="el-GR"/>
        </w:rPr>
        <w:t xml:space="preserve"> διεπαφής</w:t>
      </w:r>
    </w:p>
    <w:p w14:paraId="464A3681" w14:textId="77777777" w:rsidR="000542DC" w:rsidRPr="00426610" w:rsidRDefault="000542DC" w:rsidP="000542DC">
      <w:pPr>
        <w:spacing w:after="0"/>
        <w:rPr>
          <w:lang w:val="el-GR"/>
        </w:rPr>
      </w:pPr>
      <w:r>
        <w:rPr>
          <w:rFonts w:ascii="Calibri" w:hAnsi="Calibri" w:cs="Calibri"/>
          <w:lang w:val="el-GR"/>
        </w:rPr>
        <w:t xml:space="preserve">Τεκμηριώστε εδώ τα διάφορα </w:t>
      </w:r>
      <w:r>
        <w:rPr>
          <w:rFonts w:ascii="Calibri" w:hAnsi="Calibri" w:cs="Calibri"/>
          <w:lang w:val="en-US"/>
        </w:rPr>
        <w:t>REST</w:t>
      </w:r>
      <w:r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n-US"/>
        </w:rPr>
        <w:t>APIs</w:t>
      </w:r>
      <w:r>
        <w:rPr>
          <w:rFonts w:ascii="Calibri" w:hAnsi="Calibri" w:cs="Calibri"/>
          <w:lang w:val="el-GR"/>
        </w:rPr>
        <w:t xml:space="preserve"> για κάθε έναν πόρο που αναγνωρίσατε στην προηγούμενη ενότητα. Για την ανάπτυξη της συγκεκριμένης πληροφορίας προτείνεται να χρησιμοποιήσετε το </w:t>
      </w:r>
      <w:hyperlink r:id="rId14" w:history="1">
        <w:r>
          <w:rPr>
            <w:rStyle w:val="Hyperlink"/>
            <w:rFonts w:ascii="Calibri" w:hAnsi="Calibri" w:cs="Calibri"/>
            <w:lang w:val="en-US"/>
          </w:rPr>
          <w:t>https</w:t>
        </w:r>
        <w:r>
          <w:rPr>
            <w:rStyle w:val="Hyperlink"/>
            <w:rFonts w:ascii="Calibri" w:hAnsi="Calibri" w:cs="Calibri"/>
            <w:lang w:val="el-GR"/>
          </w:rPr>
          <w:t>://</w:t>
        </w:r>
        <w:r>
          <w:rPr>
            <w:rStyle w:val="Hyperlink"/>
            <w:rFonts w:ascii="Calibri" w:hAnsi="Calibri" w:cs="Calibri"/>
            <w:lang w:val="en-US"/>
          </w:rPr>
          <w:t>editor</w:t>
        </w:r>
        <w:r>
          <w:rPr>
            <w:rStyle w:val="Hyperlink"/>
            <w:rFonts w:ascii="Calibri" w:hAnsi="Calibri" w:cs="Calibri"/>
            <w:lang w:val="el-GR"/>
          </w:rPr>
          <w:t>.</w:t>
        </w:r>
        <w:r>
          <w:rPr>
            <w:rStyle w:val="Hyperlink"/>
            <w:rFonts w:ascii="Calibri" w:hAnsi="Calibri" w:cs="Calibri"/>
            <w:lang w:val="en-US"/>
          </w:rPr>
          <w:t>swagger</w:t>
        </w:r>
        <w:r>
          <w:rPr>
            <w:rStyle w:val="Hyperlink"/>
            <w:rFonts w:ascii="Calibri" w:hAnsi="Calibri" w:cs="Calibri"/>
            <w:lang w:val="el-GR"/>
          </w:rPr>
          <w:t>.</w:t>
        </w:r>
        <w:r>
          <w:rPr>
            <w:rStyle w:val="Hyperlink"/>
            <w:rFonts w:ascii="Calibri" w:hAnsi="Calibri" w:cs="Calibri"/>
            <w:lang w:val="en-US"/>
          </w:rPr>
          <w:t>io</w:t>
        </w:r>
        <w:r>
          <w:rPr>
            <w:rStyle w:val="Hyperlink"/>
            <w:rFonts w:ascii="Calibri" w:hAnsi="Calibri" w:cs="Calibri"/>
            <w:lang w:val="el-GR"/>
          </w:rPr>
          <w:t>/</w:t>
        </w:r>
      </w:hyperlink>
      <w:r>
        <w:rPr>
          <w:rFonts w:ascii="Calibri" w:hAnsi="Calibri" w:cs="Calibri"/>
          <w:lang w:val="el-GR"/>
        </w:rPr>
        <w:t xml:space="preserve"> </w:t>
      </w:r>
    </w:p>
    <w:p w14:paraId="2819D46C" w14:textId="77777777" w:rsidR="000542DC" w:rsidRDefault="000542DC" w:rsidP="000542DC">
      <w:pPr>
        <w:spacing w:after="0"/>
        <w:rPr>
          <w:rFonts w:ascii="Calibri" w:hAnsi="Calibri" w:cs="Calibri"/>
          <w:lang w:val="el-GR"/>
        </w:rPr>
      </w:pPr>
    </w:p>
    <w:p w14:paraId="01F6F9BF" w14:textId="77777777" w:rsidR="000542DC" w:rsidRPr="00426610" w:rsidRDefault="000542DC" w:rsidP="000542DC">
      <w:pPr>
        <w:spacing w:after="0"/>
        <w:rPr>
          <w:lang w:val="el-GR"/>
        </w:rPr>
      </w:pPr>
      <w:r>
        <w:rPr>
          <w:rFonts w:ascii="Calibri" w:hAnsi="Calibri" w:cs="Calibri"/>
          <w:lang w:val="el-GR"/>
        </w:rPr>
        <w:t xml:space="preserve">Ένα καλό παράδειγμα σχετικής τεκμηρίωσης μπορείτε να δείτε φορτώνοντας και δοκιμάζοντας το αρχείο προδιαγραφών </w:t>
      </w:r>
      <w:r w:rsidRPr="000542DC">
        <w:rPr>
          <w:rFonts w:ascii="Calibri" w:hAnsi="Calibri" w:cs="Calibri"/>
          <w:i/>
          <w:iCs/>
          <w:lang w:val="en-US"/>
        </w:rPr>
        <w:t>Swagger</w:t>
      </w:r>
      <w:r w:rsidRPr="000542DC">
        <w:rPr>
          <w:rFonts w:ascii="Calibri" w:hAnsi="Calibri" w:cs="Calibri"/>
          <w:i/>
          <w:iCs/>
          <w:lang w:val="el-GR"/>
        </w:rPr>
        <w:t xml:space="preserve"> </w:t>
      </w:r>
      <w:r w:rsidRPr="000542DC">
        <w:rPr>
          <w:rFonts w:ascii="Calibri" w:hAnsi="Calibri" w:cs="Calibri"/>
          <w:i/>
          <w:iCs/>
          <w:lang w:val="en-US"/>
        </w:rPr>
        <w:t>Petstore</w:t>
      </w:r>
      <w:r>
        <w:rPr>
          <w:rFonts w:ascii="Calibri" w:hAnsi="Calibri" w:cs="Calibri"/>
          <w:lang w:val="el-GR"/>
        </w:rPr>
        <w:t xml:space="preserve"> (προ-φορτώνεται κατά την εκκίνηση του </w:t>
      </w:r>
      <w:r>
        <w:rPr>
          <w:rFonts w:ascii="Calibri" w:hAnsi="Calibri" w:cs="Calibri"/>
          <w:lang w:val="en-US"/>
        </w:rPr>
        <w:t>Swagger</w:t>
      </w:r>
      <w:r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n-US"/>
        </w:rPr>
        <w:t>editor</w:t>
      </w:r>
      <w:r>
        <w:rPr>
          <w:rFonts w:ascii="Calibri" w:hAnsi="Calibri" w:cs="Calibri"/>
          <w:lang w:val="el-GR"/>
        </w:rPr>
        <w:t xml:space="preserve">). </w:t>
      </w:r>
    </w:p>
    <w:p w14:paraId="7AD7C4F0" w14:textId="77777777" w:rsidR="000542DC" w:rsidRDefault="000542DC" w:rsidP="000542DC">
      <w:pPr>
        <w:spacing w:after="0"/>
        <w:jc w:val="left"/>
        <w:rPr>
          <w:rFonts w:ascii="Calibri" w:hAnsi="Calibri" w:cs="Calibri"/>
          <w:lang w:val="el-GR"/>
        </w:rPr>
      </w:pPr>
    </w:p>
    <w:p w14:paraId="42AB2001" w14:textId="77777777" w:rsidR="000542DC" w:rsidRPr="00426610" w:rsidRDefault="000542DC" w:rsidP="000542DC">
      <w:pPr>
        <w:spacing w:after="0"/>
        <w:rPr>
          <w:lang w:val="el-GR"/>
        </w:rPr>
      </w:pPr>
      <w:r>
        <w:rPr>
          <w:rFonts w:ascii="Calibri" w:hAnsi="Calibri" w:cs="Calibri"/>
          <w:lang w:val="el-GR"/>
        </w:rPr>
        <w:t xml:space="preserve">Προσθέστε από μία υπό-ενότητα για κάθε Πόρο που αναγνωρίσατε. Σε κάθε μία από τις ενότητες αυτές προσθέστε την πληροφορία, όπως παράγεται από το </w:t>
      </w:r>
      <w:r>
        <w:rPr>
          <w:rFonts w:ascii="Calibri" w:hAnsi="Calibri" w:cs="Calibri"/>
          <w:lang w:val="en-US"/>
        </w:rPr>
        <w:t>Live</w:t>
      </w:r>
      <w:r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n-US"/>
        </w:rPr>
        <w:t>documentation</w:t>
      </w:r>
      <w:r>
        <w:rPr>
          <w:rFonts w:ascii="Calibri" w:hAnsi="Calibri" w:cs="Calibri"/>
          <w:lang w:val="el-GR"/>
        </w:rPr>
        <w:t xml:space="preserve"> του </w:t>
      </w:r>
      <w:r>
        <w:rPr>
          <w:rFonts w:ascii="Calibri" w:hAnsi="Calibri" w:cs="Calibri"/>
          <w:lang w:val="en-US"/>
        </w:rPr>
        <w:t>Swagger</w:t>
      </w:r>
      <w:r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n-US"/>
        </w:rPr>
        <w:t>editor</w:t>
      </w:r>
      <w:r>
        <w:rPr>
          <w:rFonts w:ascii="Calibri" w:hAnsi="Calibri" w:cs="Calibri"/>
          <w:lang w:val="el-GR"/>
        </w:rPr>
        <w:t xml:space="preserve">, έχοντας εκτελέσει και κάθε </w:t>
      </w:r>
      <w:r>
        <w:rPr>
          <w:rFonts w:ascii="Calibri" w:hAnsi="Calibri" w:cs="Calibri"/>
          <w:lang w:val="en-US"/>
        </w:rPr>
        <w:t>endpoint</w:t>
      </w:r>
      <w:r>
        <w:rPr>
          <w:rFonts w:ascii="Calibri" w:hAnsi="Calibri" w:cs="Calibri"/>
          <w:lang w:val="el-GR"/>
        </w:rPr>
        <w:t xml:space="preserve"> του πόρου, καθώς και το αντίστοιχο μοντέλο δεδομένων του πόρου (</w:t>
      </w:r>
      <w:r>
        <w:rPr>
          <w:rFonts w:ascii="Calibri" w:hAnsi="Calibri" w:cs="Calibri"/>
          <w:lang w:val="en-US"/>
        </w:rPr>
        <w:t>Model</w:t>
      </w:r>
      <w:r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n-US"/>
        </w:rPr>
        <w:t>section</w:t>
      </w:r>
      <w:r>
        <w:rPr>
          <w:rFonts w:ascii="Calibri" w:hAnsi="Calibri" w:cs="Calibri"/>
          <w:lang w:val="el-GR"/>
        </w:rPr>
        <w:t xml:space="preserve">). </w:t>
      </w:r>
    </w:p>
    <w:p w14:paraId="39F797A9" w14:textId="77777777" w:rsidR="000542DC" w:rsidRDefault="000542DC" w:rsidP="000542DC">
      <w:pPr>
        <w:rPr>
          <w:rFonts w:ascii="Calibri" w:hAnsi="Calibri" w:cs="Calibri"/>
          <w:lang w:val="el-GR"/>
        </w:rPr>
      </w:pPr>
    </w:p>
    <w:p w14:paraId="6A820B4E" w14:textId="77777777" w:rsidR="000542DC" w:rsidRPr="00426610" w:rsidRDefault="000542DC" w:rsidP="000542DC">
      <w:pPr>
        <w:rPr>
          <w:lang w:val="el-GR"/>
        </w:rPr>
      </w:pPr>
      <w:r>
        <w:rPr>
          <w:rFonts w:ascii="Calibri" w:hAnsi="Calibri" w:cs="Calibri"/>
          <w:lang w:val="el-GR"/>
        </w:rPr>
        <w:t xml:space="preserve">Δείτε χαρακτηριστικό παράδειγμα παρακάτω από το </w:t>
      </w:r>
      <w:r>
        <w:rPr>
          <w:rFonts w:ascii="Calibri" w:hAnsi="Calibri" w:cs="Calibri"/>
          <w:lang w:val="en-US"/>
        </w:rPr>
        <w:t>Petstore</w:t>
      </w:r>
      <w:r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n-US"/>
        </w:rPr>
        <w:t>API</w:t>
      </w:r>
      <w:r>
        <w:rPr>
          <w:rFonts w:ascii="Calibri" w:hAnsi="Calibri" w:cs="Calibri"/>
          <w:lang w:val="el-GR"/>
        </w:rPr>
        <w:t xml:space="preserve"> (να διαγραφεί κατά την εισαγωγή της δική σας πληροφορίας):</w:t>
      </w:r>
    </w:p>
    <w:p w14:paraId="19F8922B" w14:textId="77777777" w:rsidR="000542DC" w:rsidRDefault="000542DC" w:rsidP="000542DC">
      <w:pPr>
        <w:rPr>
          <w:rFonts w:ascii="Calibri" w:hAnsi="Calibri" w:cs="Calibri"/>
          <w:lang w:val="el-GR"/>
        </w:rPr>
      </w:pPr>
    </w:p>
    <w:p w14:paraId="700C457F" w14:textId="77777777" w:rsidR="000542DC" w:rsidRDefault="000542DC" w:rsidP="000542DC">
      <w:pPr>
        <w:pStyle w:val="Heading3"/>
      </w:pPr>
      <w:bookmarkStart w:id="9" w:name="__RefHeading___Toc39140977"/>
      <w:r>
        <w:rPr>
          <w:lang w:val="el-GR"/>
        </w:rPr>
        <w:lastRenderedPageBreak/>
        <w:t xml:space="preserve">Πόρος </w:t>
      </w:r>
      <w:r>
        <w:rPr>
          <w:lang w:val="en-US"/>
        </w:rPr>
        <w:t>Pet</w:t>
      </w:r>
      <w:bookmarkEnd w:id="9"/>
      <w:r>
        <w:rPr>
          <w:lang w:val="en-US"/>
        </w:rPr>
        <w:t xml:space="preserve"> </w:t>
      </w:r>
    </w:p>
    <w:p w14:paraId="21D31D16" w14:textId="77777777" w:rsidR="000542DC" w:rsidRDefault="000542DC" w:rsidP="000542DC">
      <w:pPr>
        <w:pStyle w:val="Heading4"/>
      </w:pPr>
      <w:bookmarkStart w:id="10" w:name="__RefHeading___Toc39140978"/>
      <w:bookmarkEnd w:id="10"/>
      <w:r>
        <w:rPr>
          <w:rFonts w:ascii="Calibri" w:hAnsi="Calibri" w:cs="Calibri"/>
          <w:lang w:val="el-GR"/>
        </w:rPr>
        <w:t xml:space="preserve">Μοντέλο δεδομένων </w:t>
      </w:r>
      <w:r>
        <w:rPr>
          <w:rFonts w:ascii="Calibri" w:hAnsi="Calibri" w:cs="Calibri"/>
          <w:lang w:val="en-US"/>
        </w:rPr>
        <w:t>Pet</w:t>
      </w:r>
    </w:p>
    <w:p w14:paraId="3B0FA9E3" w14:textId="77777777" w:rsidR="000542DC" w:rsidRDefault="000542DC" w:rsidP="000542DC">
      <w:pPr>
        <w:rPr>
          <w:rFonts w:ascii="Calibri" w:hAnsi="Calibri" w:cs="Calibri"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6B8D214D" wp14:editId="20437711">
            <wp:extent cx="2647950" cy="2075180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" t="-20" r="-17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0751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53B96" w14:textId="77777777" w:rsidR="000542DC" w:rsidRDefault="000542DC" w:rsidP="000542DC">
      <w:pPr>
        <w:pStyle w:val="Heading4"/>
      </w:pPr>
      <w:bookmarkStart w:id="11" w:name="__RefHeading___Toc39140979"/>
      <w:bookmarkEnd w:id="11"/>
      <w:r>
        <w:rPr>
          <w:rFonts w:ascii="Calibri" w:hAnsi="Calibri" w:cs="Calibri"/>
          <w:lang w:val="en-US" w:eastAsia="en-US"/>
        </w:rPr>
        <w:t xml:space="preserve">Endpoint </w:t>
      </w:r>
      <w:r>
        <w:rPr>
          <w:rFonts w:ascii="Calibri" w:hAnsi="Calibri" w:cs="Calibri"/>
          <w:lang w:val="el-GR" w:eastAsia="en-US"/>
        </w:rPr>
        <w:t xml:space="preserve">πόρου </w:t>
      </w:r>
      <w:r>
        <w:rPr>
          <w:rFonts w:ascii="Calibri" w:hAnsi="Calibri" w:cs="Calibri"/>
          <w:lang w:val="en-US" w:eastAsia="en-US"/>
        </w:rPr>
        <w:t>Pet</w:t>
      </w:r>
    </w:p>
    <w:p w14:paraId="74FBC653" w14:textId="77777777" w:rsidR="000542DC" w:rsidRDefault="000542DC" w:rsidP="000542DC">
      <w:r>
        <w:rPr>
          <w:noProof/>
          <w:lang w:val="en-US" w:eastAsia="en-US"/>
        </w:rPr>
        <w:drawing>
          <wp:inline distT="0" distB="0" distL="0" distR="0" wp14:anchorId="573B96D3" wp14:editId="2415F9B7">
            <wp:extent cx="5215890" cy="46596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" t="-9" r="-8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465963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46060" w14:textId="77777777" w:rsidR="000542DC" w:rsidRDefault="000542DC" w:rsidP="000542DC">
      <w:pPr>
        <w:ind w:left="360"/>
        <w:rPr>
          <w:rFonts w:ascii="Calibri" w:hAnsi="Calibri" w:cs="Calibri"/>
          <w:i/>
          <w:iCs/>
          <w:lang w:val="el-GR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A19ABE2" wp14:editId="45E3E51A">
            <wp:extent cx="5224145" cy="34347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" t="-12" r="-8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45" cy="34347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52D8F4C7" wp14:editId="68336A6E">
            <wp:extent cx="5224145" cy="39357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" t="-11" r="-8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45" cy="393573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23764" w14:textId="77777777" w:rsidR="000542DC" w:rsidRPr="00426610" w:rsidRDefault="000542DC" w:rsidP="000542DC">
      <w:pPr>
        <w:rPr>
          <w:lang w:val="el-GR"/>
        </w:rPr>
      </w:pPr>
      <w:r>
        <w:rPr>
          <w:rFonts w:ascii="Calibri" w:hAnsi="Calibri" w:cs="Calibri"/>
          <w:i/>
          <w:iCs/>
          <w:lang w:val="el-GR"/>
        </w:rPr>
        <w:t>&lt;Συμπληρώνετε τα υπόλοιπα endpoints του πόρου και συνεχίζεται με τους υπόλοιπους πόρους σε επόμενες υποενότητες&gt;</w:t>
      </w:r>
      <w:r>
        <w:rPr>
          <w:rFonts w:ascii="Calibri" w:hAnsi="Calibri" w:cs="Calibri"/>
          <w:i/>
          <w:iCs/>
          <w:lang w:val="el-GR"/>
        </w:rPr>
        <w:tab/>
      </w:r>
    </w:p>
    <w:p w14:paraId="4EB3BC30" w14:textId="77777777" w:rsidR="000542DC" w:rsidRDefault="000542DC" w:rsidP="000542DC">
      <w:pPr>
        <w:pStyle w:val="Heading1"/>
      </w:pPr>
      <w:bookmarkStart w:id="12" w:name="__RefHeading___Toc39140980"/>
      <w:bookmarkEnd w:id="12"/>
      <w:r>
        <w:rPr>
          <w:lang w:val="el-GR"/>
        </w:rPr>
        <w:lastRenderedPageBreak/>
        <w:t xml:space="preserve">Υλοποίηση Συστήματος με </w:t>
      </w:r>
      <w:r>
        <w:rPr>
          <w:lang w:val="en-US"/>
        </w:rPr>
        <w:t>Node</w:t>
      </w:r>
      <w:r>
        <w:rPr>
          <w:lang w:val="el-GR"/>
        </w:rPr>
        <w:t>-</w:t>
      </w:r>
      <w:r>
        <w:rPr>
          <w:lang w:val="en-US"/>
        </w:rPr>
        <w:t>RED</w:t>
      </w:r>
    </w:p>
    <w:p w14:paraId="60475481" w14:textId="77777777" w:rsidR="000542DC" w:rsidRPr="00426610" w:rsidRDefault="000542DC" w:rsidP="000542DC">
      <w:pPr>
        <w:pStyle w:val="Heading2"/>
        <w:rPr>
          <w:lang w:val="el-GR"/>
        </w:rPr>
      </w:pPr>
      <w:bookmarkStart w:id="13" w:name="__RefHeading___Toc39140981"/>
      <w:bookmarkEnd w:id="13"/>
      <w:r>
        <w:rPr>
          <w:lang w:val="el-GR"/>
        </w:rPr>
        <w:t xml:space="preserve">Αντιστοίχιση των </w:t>
      </w:r>
      <w:r>
        <w:t>REST</w:t>
      </w:r>
      <w:r>
        <w:rPr>
          <w:lang w:val="el-GR"/>
        </w:rPr>
        <w:t xml:space="preserve"> Υπηρεσιών σε Ροές NodeRed</w:t>
      </w:r>
    </w:p>
    <w:p w14:paraId="2B81B540" w14:textId="77777777" w:rsidR="000542DC" w:rsidRPr="00426610" w:rsidRDefault="000542DC" w:rsidP="000542DC">
      <w:pPr>
        <w:rPr>
          <w:lang w:val="el-GR"/>
        </w:rPr>
      </w:pPr>
      <w:r>
        <w:rPr>
          <w:rFonts w:ascii="Calibri" w:hAnsi="Calibri" w:cs="Calibri"/>
          <w:lang w:val="el-GR"/>
        </w:rPr>
        <w:t>Σε αυτό το κεφάλαιο καλείστε να αντιστοιχίσετε τις Ιστορίες Χρηστών σε αντίστοιχες ροές (</w:t>
      </w:r>
      <w:r>
        <w:rPr>
          <w:rFonts w:ascii="Calibri" w:hAnsi="Calibri" w:cs="Calibri"/>
          <w:lang w:val="en-US"/>
        </w:rPr>
        <w:t>flows</w:t>
      </w:r>
      <w:r>
        <w:rPr>
          <w:rFonts w:ascii="Calibri" w:hAnsi="Calibri" w:cs="Calibri"/>
          <w:lang w:val="el-GR"/>
        </w:rPr>
        <w:t xml:space="preserve">) στο </w:t>
      </w:r>
      <w:r>
        <w:rPr>
          <w:rFonts w:ascii="Calibri" w:hAnsi="Calibri" w:cs="Calibri"/>
          <w:lang w:val="en-US"/>
        </w:rPr>
        <w:t>NodeRED</w:t>
      </w:r>
      <w:r>
        <w:rPr>
          <w:rFonts w:ascii="Calibri" w:hAnsi="Calibri" w:cs="Calibri"/>
          <w:lang w:val="el-GR"/>
        </w:rPr>
        <w:t xml:space="preserve"> (https://nodered.org/). Για τον λόγο αυτό θα χρειαστεί να αντιστοιχήσετε κάθε </w:t>
      </w:r>
      <w:r>
        <w:rPr>
          <w:rFonts w:ascii="Calibri" w:hAnsi="Calibri" w:cs="Calibri"/>
          <w:lang w:val="en-US"/>
        </w:rPr>
        <w:t>REST</w:t>
      </w:r>
      <w:r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n-US"/>
        </w:rPr>
        <w:t>endpoint</w:t>
      </w:r>
      <w:r>
        <w:rPr>
          <w:rFonts w:ascii="Calibri" w:hAnsi="Calibri" w:cs="Calibri"/>
          <w:lang w:val="el-GR"/>
        </w:rPr>
        <w:t xml:space="preserve"> σε μία ανεξάρτητη ροή </w:t>
      </w:r>
      <w:r>
        <w:rPr>
          <w:rFonts w:ascii="Calibri" w:hAnsi="Calibri" w:cs="Calibri"/>
          <w:lang w:val="en-US"/>
        </w:rPr>
        <w:t>NodeRED</w:t>
      </w:r>
      <w:r>
        <w:rPr>
          <w:rFonts w:ascii="Calibri" w:hAnsi="Calibri" w:cs="Calibri"/>
          <w:lang w:val="el-GR"/>
        </w:rPr>
        <w:t xml:space="preserve"> και να τις παρουσιάσετε. Στη συνέχεια, θα πρέπει να παρουσιάσετε τα </w:t>
      </w:r>
      <w:r>
        <w:rPr>
          <w:rFonts w:ascii="Calibri" w:hAnsi="Calibri" w:cs="Calibri"/>
          <w:lang w:val="en-US"/>
        </w:rPr>
        <w:t>NodeRED</w:t>
      </w:r>
      <w:r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n-US"/>
        </w:rPr>
        <w:t>flows</w:t>
      </w:r>
      <w:r>
        <w:rPr>
          <w:rFonts w:ascii="Calibri" w:hAnsi="Calibri" w:cs="Calibri"/>
          <w:lang w:val="el-GR"/>
        </w:rPr>
        <w:t xml:space="preserve"> των Ιστοριών χρηστών. </w:t>
      </w:r>
    </w:p>
    <w:p w14:paraId="2A1330AB" w14:textId="77777777" w:rsidR="000542DC" w:rsidRPr="00426610" w:rsidRDefault="000542DC" w:rsidP="000542DC">
      <w:pPr>
        <w:widowControl/>
        <w:spacing w:before="100" w:after="100"/>
        <w:rPr>
          <w:lang w:val="el-GR"/>
        </w:rPr>
      </w:pPr>
      <w:r>
        <w:rPr>
          <w:rFonts w:ascii="Calibri" w:hAnsi="Calibri" w:cs="Calibri"/>
          <w:szCs w:val="24"/>
          <w:lang w:val="el-GR" w:eastAsia="en-US"/>
        </w:rPr>
        <w:t xml:space="preserve">Θα πρέπει να παραδώσετε τα </w:t>
      </w:r>
      <w:r>
        <w:rPr>
          <w:rFonts w:ascii="Calibri" w:hAnsi="Calibri" w:cs="Calibri"/>
          <w:szCs w:val="24"/>
          <w:lang w:val="en-US" w:eastAsia="en-US"/>
        </w:rPr>
        <w:t>flows</w:t>
      </w:r>
      <w:r>
        <w:rPr>
          <w:rFonts w:ascii="Calibri" w:hAnsi="Calibri" w:cs="Calibri"/>
          <w:szCs w:val="24"/>
          <w:lang w:val="el-GR" w:eastAsia="en-US"/>
        </w:rPr>
        <w:t xml:space="preserve"> σας (σε αρχείο τύπου .</w:t>
      </w:r>
      <w:r>
        <w:rPr>
          <w:rFonts w:ascii="Calibri" w:hAnsi="Calibri" w:cs="Calibri"/>
          <w:szCs w:val="24"/>
          <w:lang w:val="en-US" w:eastAsia="en-US"/>
        </w:rPr>
        <w:t>zip</w:t>
      </w:r>
      <w:r>
        <w:rPr>
          <w:rFonts w:ascii="Calibri" w:hAnsi="Calibri" w:cs="Calibri"/>
          <w:szCs w:val="24"/>
          <w:lang w:val="el-GR" w:eastAsia="en-US"/>
        </w:rPr>
        <w:t xml:space="preserve">) κάνοντας εξαγωγή από το </w:t>
      </w:r>
      <w:r>
        <w:rPr>
          <w:rFonts w:ascii="Calibri" w:hAnsi="Calibri" w:cs="Calibri"/>
          <w:szCs w:val="24"/>
          <w:lang w:val="en-US" w:eastAsia="en-US"/>
        </w:rPr>
        <w:t>NodeRED</w:t>
      </w:r>
      <w:r>
        <w:rPr>
          <w:rFonts w:ascii="Calibri" w:hAnsi="Calibri" w:cs="Calibri"/>
          <w:szCs w:val="24"/>
          <w:lang w:val="el-GR" w:eastAsia="en-US"/>
        </w:rPr>
        <w:t xml:space="preserve"> περιβάλλον σας, δίνοντας σχετικό ενεργό υπερσύνδεσμο (</w:t>
      </w:r>
      <w:r>
        <w:rPr>
          <w:rFonts w:ascii="Calibri" w:hAnsi="Calibri" w:cs="Calibri"/>
          <w:szCs w:val="24"/>
          <w:lang w:val="en-US" w:eastAsia="en-US"/>
        </w:rPr>
        <w:t>Dropbox</w:t>
      </w:r>
      <w:r>
        <w:rPr>
          <w:rFonts w:ascii="Calibri" w:hAnsi="Calibri" w:cs="Calibri"/>
          <w:szCs w:val="24"/>
          <w:lang w:val="el-GR" w:eastAsia="en-US"/>
        </w:rPr>
        <w:t xml:space="preserve"> </w:t>
      </w:r>
      <w:r>
        <w:rPr>
          <w:rFonts w:ascii="Calibri" w:hAnsi="Calibri" w:cs="Calibri"/>
          <w:szCs w:val="24"/>
          <w:lang w:val="en-US" w:eastAsia="en-US"/>
        </w:rPr>
        <w:t>or</w:t>
      </w:r>
      <w:r>
        <w:rPr>
          <w:rFonts w:ascii="Calibri" w:hAnsi="Calibri" w:cs="Calibri"/>
          <w:szCs w:val="24"/>
          <w:lang w:val="el-GR" w:eastAsia="en-US"/>
        </w:rPr>
        <w:t xml:space="preserve"> </w:t>
      </w:r>
      <w:r>
        <w:rPr>
          <w:rFonts w:ascii="Calibri" w:hAnsi="Calibri" w:cs="Calibri"/>
          <w:szCs w:val="24"/>
          <w:lang w:val="en-US" w:eastAsia="en-US"/>
        </w:rPr>
        <w:t>Gdrive</w:t>
      </w:r>
      <w:r>
        <w:rPr>
          <w:rFonts w:ascii="Calibri" w:hAnsi="Calibri" w:cs="Calibri"/>
          <w:szCs w:val="24"/>
          <w:lang w:val="el-GR" w:eastAsia="en-US"/>
        </w:rPr>
        <w:t xml:space="preserve"> </w:t>
      </w:r>
      <w:r>
        <w:rPr>
          <w:rFonts w:ascii="Calibri" w:hAnsi="Calibri" w:cs="Calibri"/>
          <w:szCs w:val="24"/>
          <w:lang w:val="en-US" w:eastAsia="en-US"/>
        </w:rPr>
        <w:t>or</w:t>
      </w:r>
      <w:r>
        <w:rPr>
          <w:rFonts w:ascii="Calibri" w:hAnsi="Calibri" w:cs="Calibri"/>
          <w:szCs w:val="24"/>
          <w:lang w:val="el-GR" w:eastAsia="en-US"/>
        </w:rPr>
        <w:t xml:space="preserve"> </w:t>
      </w:r>
      <w:r>
        <w:rPr>
          <w:rFonts w:ascii="Calibri" w:hAnsi="Calibri" w:cs="Calibri"/>
          <w:szCs w:val="24"/>
          <w:lang w:val="en-US" w:eastAsia="en-US"/>
        </w:rPr>
        <w:t>Onedrive</w:t>
      </w:r>
      <w:r>
        <w:rPr>
          <w:rFonts w:ascii="Calibri" w:hAnsi="Calibri" w:cs="Calibri"/>
          <w:szCs w:val="24"/>
          <w:lang w:val="el-GR" w:eastAsia="en-US"/>
        </w:rPr>
        <w:t xml:space="preserve"> </w:t>
      </w:r>
      <w:r>
        <w:rPr>
          <w:rFonts w:ascii="Calibri" w:hAnsi="Calibri" w:cs="Calibri"/>
          <w:szCs w:val="24"/>
          <w:lang w:val="en-US" w:eastAsia="en-US"/>
        </w:rPr>
        <w:t>link</w:t>
      </w:r>
      <w:r>
        <w:rPr>
          <w:rFonts w:ascii="Calibri" w:hAnsi="Calibri" w:cs="Calibri"/>
          <w:szCs w:val="24"/>
          <w:lang w:val="el-GR" w:eastAsia="en-US"/>
        </w:rPr>
        <w:t>).</w:t>
      </w:r>
    </w:p>
    <w:p w14:paraId="3D3ED07C" w14:textId="77777777" w:rsidR="000542DC" w:rsidRDefault="000542DC" w:rsidP="000542DC">
      <w:pPr>
        <w:pStyle w:val="Heading3"/>
      </w:pPr>
      <w:r>
        <w:rPr>
          <w:rFonts w:eastAsia="Tahoma"/>
          <w:lang w:val="el-GR"/>
        </w:rPr>
        <w:t xml:space="preserve"> </w:t>
      </w:r>
      <w:bookmarkStart w:id="14" w:name="__RefHeading___Toc39140982"/>
      <w:r>
        <w:t xml:space="preserve">Ροές </w:t>
      </w:r>
      <w:r>
        <w:rPr>
          <w:lang w:val="el-GR"/>
        </w:rPr>
        <w:t>πόρου</w:t>
      </w:r>
      <w:r>
        <w:t xml:space="preserve"> ΧΧ</w:t>
      </w:r>
      <w:bookmarkEnd w:id="14"/>
    </w:p>
    <w:p w14:paraId="2DD10003" w14:textId="77777777" w:rsidR="000542DC" w:rsidRDefault="000542DC" w:rsidP="000542DC"/>
    <w:p w14:paraId="45FA3A32" w14:textId="77777777" w:rsidR="000542DC" w:rsidRPr="00426610" w:rsidRDefault="000542DC" w:rsidP="000542DC">
      <w:pPr>
        <w:rPr>
          <w:lang w:val="el-GR"/>
        </w:rPr>
      </w:pPr>
      <w:r>
        <w:rPr>
          <w:rFonts w:ascii="Calibri" w:hAnsi="Calibri" w:cs="Calibri"/>
          <w:lang w:val="el-GR"/>
        </w:rPr>
        <w:t xml:space="preserve">Για κάθε endpoint υλοποιήστε το αντίστοιχο </w:t>
      </w:r>
      <w:r>
        <w:rPr>
          <w:rFonts w:ascii="Calibri" w:hAnsi="Calibri" w:cs="Calibri"/>
          <w:lang w:val="en-US"/>
        </w:rPr>
        <w:t>NodeRED</w:t>
      </w:r>
      <w:r>
        <w:rPr>
          <w:rFonts w:ascii="Calibri" w:hAnsi="Calibri" w:cs="Calibri"/>
          <w:lang w:val="el-GR"/>
        </w:rPr>
        <w:t xml:space="preserve"> flow και παραθέστε τη σχετική πληροφορία (δείτε οδηγίες στο elearning). Παρακάτω δίνετε παράδειγμα του πόρου </w:t>
      </w:r>
      <w:r>
        <w:rPr>
          <w:rFonts w:ascii="Calibri" w:hAnsi="Calibri" w:cs="Calibri"/>
          <w:lang w:val="en-US"/>
        </w:rPr>
        <w:t>endpoint</w:t>
      </w:r>
      <w:r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n-US"/>
        </w:rPr>
        <w:t>get</w:t>
      </w:r>
      <w:r>
        <w:rPr>
          <w:rFonts w:ascii="Calibri" w:hAnsi="Calibri" w:cs="Calibri"/>
          <w:lang w:val="el-GR"/>
        </w:rPr>
        <w:t xml:space="preserve"> /</w:t>
      </w:r>
      <w:r>
        <w:rPr>
          <w:rFonts w:ascii="Calibri" w:hAnsi="Calibri" w:cs="Calibri"/>
          <w:lang w:val="en-US"/>
        </w:rPr>
        <w:t>user</w:t>
      </w:r>
    </w:p>
    <w:p w14:paraId="2B977877" w14:textId="77777777" w:rsidR="000542DC" w:rsidRDefault="000542DC" w:rsidP="000542DC">
      <w:pPr>
        <w:rPr>
          <w:rFonts w:ascii="Calibri" w:hAnsi="Calibri" w:cs="Calibri"/>
          <w:lang w:val="el-GR"/>
        </w:rPr>
      </w:pPr>
    </w:p>
    <w:p w14:paraId="6CF54113" w14:textId="48ABFA52" w:rsidR="000542DC" w:rsidRPr="00426610" w:rsidRDefault="000542DC" w:rsidP="000542DC">
      <w:pPr>
        <w:pStyle w:val="Beschriftung1"/>
        <w:rPr>
          <w:lang w:val="el-GR"/>
        </w:rPr>
      </w:pPr>
      <w:r>
        <w:rPr>
          <w:rFonts w:ascii="Calibri" w:hAnsi="Calibri" w:cs="Calibri"/>
          <w:lang w:val="el-GR"/>
        </w:rPr>
        <w:t xml:space="preserve">Ροή </w:t>
      </w:r>
      <w:r>
        <w:rPr>
          <w:rFonts w:ascii="Calibri" w:hAnsi="Calibri" w:cs="Calibri"/>
          <w:lang w:val="en-US"/>
        </w:rPr>
        <w:t>endpoint</w:t>
      </w:r>
      <w:r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n-US"/>
        </w:rPr>
        <w:t>get</w:t>
      </w:r>
      <w:r>
        <w:rPr>
          <w:rFonts w:ascii="Calibri" w:hAnsi="Calibri" w:cs="Calibri"/>
          <w:lang w:val="el-GR"/>
        </w:rPr>
        <w:t xml:space="preserve"> /</w:t>
      </w:r>
      <w:r>
        <w:rPr>
          <w:rFonts w:ascii="Calibri" w:hAnsi="Calibri" w:cs="Calibri"/>
          <w:lang w:val="en-US"/>
        </w:rPr>
        <w:t>user</w:t>
      </w:r>
    </w:p>
    <w:p w14:paraId="17CE598F" w14:textId="77777777" w:rsidR="000542DC" w:rsidRDefault="000542DC" w:rsidP="000542DC">
      <w:pPr>
        <w:rPr>
          <w:lang w:val="el-GR"/>
        </w:rPr>
      </w:pPr>
    </w:p>
    <w:p w14:paraId="624E8CE7" w14:textId="08AEF542" w:rsidR="000542DC" w:rsidRPr="00426610" w:rsidRDefault="000542DC" w:rsidP="000542DC">
      <w:pPr>
        <w:rPr>
          <w:lang w:val="el-GR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786ECA2" wp14:editId="177A694C">
            <wp:simplePos x="0" y="0"/>
            <wp:positionH relativeFrom="column">
              <wp:posOffset>231775</wp:posOffset>
            </wp:positionH>
            <wp:positionV relativeFrom="paragraph">
              <wp:posOffset>446405</wp:posOffset>
            </wp:positionV>
            <wp:extent cx="5391785" cy="697865"/>
            <wp:effectExtent l="0" t="0" r="0" b="6985"/>
            <wp:wrapTopAndBottom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4" t="13422" r="3815" b="23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69786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i/>
          <w:iCs/>
          <w:lang w:val="el-GR"/>
        </w:rPr>
        <w:t>&lt;Συμπληρώνετε τα υπόλοιπα endpoints του πόρου και συνεχίζεται με τους υπόλοιπους πόρους σε επόμενες υποενότητες&gt;</w:t>
      </w:r>
      <w:r>
        <w:rPr>
          <w:lang w:val="el-GR"/>
        </w:rPr>
        <w:t xml:space="preserve"> </w:t>
      </w:r>
    </w:p>
    <w:p w14:paraId="7A805E78" w14:textId="77777777" w:rsidR="000542DC" w:rsidRDefault="000542DC" w:rsidP="000542DC">
      <w:pPr>
        <w:pStyle w:val="Heading2"/>
      </w:pPr>
      <w:bookmarkStart w:id="15" w:name="__RefHeading___Toc39140983"/>
      <w:r>
        <w:rPr>
          <w:lang w:val="el-GR"/>
        </w:rPr>
        <w:t xml:space="preserve">Υλοποίηση </w:t>
      </w:r>
      <w:bookmarkEnd w:id="15"/>
      <w:r>
        <w:rPr>
          <w:lang w:val="el-GR"/>
        </w:rPr>
        <w:t>Ιστοριών χρήστη</w:t>
      </w:r>
    </w:p>
    <w:p w14:paraId="29B518A8" w14:textId="77777777" w:rsidR="000542DC" w:rsidRPr="00426610" w:rsidRDefault="000542DC" w:rsidP="000542DC">
      <w:pPr>
        <w:rPr>
          <w:lang w:val="el-GR"/>
        </w:rPr>
      </w:pPr>
      <w:r>
        <w:rPr>
          <w:rFonts w:ascii="Calibri" w:hAnsi="Calibri" w:cs="Calibri"/>
          <w:lang w:val="el-GR"/>
        </w:rPr>
        <w:t xml:space="preserve">Περιγράψτε εδώ τις Ροές που υλοποιήσατε για τις ιστορίες χρήστη που καταγράψατε στο πρώτο παραδοτέο (δείτε οδηγίες στο </w:t>
      </w:r>
      <w:r>
        <w:rPr>
          <w:rFonts w:ascii="Calibri" w:hAnsi="Calibri" w:cs="Calibri"/>
          <w:lang w:val="en-US"/>
        </w:rPr>
        <w:t>elearning</w:t>
      </w:r>
      <w:r>
        <w:rPr>
          <w:rFonts w:ascii="Calibri" w:hAnsi="Calibri" w:cs="Calibri"/>
          <w:lang w:val="el-GR"/>
        </w:rPr>
        <w:t xml:space="preserve"> και το σχετικό εργαστήριο). </w:t>
      </w:r>
    </w:p>
    <w:p w14:paraId="237FB0A3" w14:textId="77777777" w:rsidR="000542DC" w:rsidRDefault="000542DC" w:rsidP="000542DC">
      <w:pPr>
        <w:rPr>
          <w:rFonts w:ascii="Calibri" w:hAnsi="Calibri" w:cs="Calibri"/>
          <w:lang w:val="el-GR"/>
        </w:rPr>
      </w:pPr>
    </w:p>
    <w:p w14:paraId="74A81B41" w14:textId="77777777" w:rsidR="000542DC" w:rsidRPr="00426610" w:rsidRDefault="000542DC" w:rsidP="000542DC">
      <w:pPr>
        <w:rPr>
          <w:lang w:val="el-GR"/>
        </w:rPr>
      </w:pPr>
      <w:r>
        <w:rPr>
          <w:rFonts w:ascii="Calibri" w:hAnsi="Calibri" w:cs="Calibri"/>
          <w:lang w:val="el-GR"/>
        </w:rPr>
        <w:t>Για κάθε Ιστορία Χρήστη δημιουργήστε μια υπό-ενότητα στην οποία θα πρέπει να αποτυπώσετε και να περιγράφετε την υλοποίηση, με αντίστοιχη αναφορά στο σενάριο.</w:t>
      </w:r>
    </w:p>
    <w:p w14:paraId="702A75BC" w14:textId="77777777" w:rsidR="000542DC" w:rsidRDefault="000542DC" w:rsidP="000542DC">
      <w:pPr>
        <w:pStyle w:val="Heading3"/>
      </w:pPr>
      <w:r>
        <w:rPr>
          <w:rFonts w:eastAsia="Tahoma"/>
          <w:lang w:val="el-GR"/>
        </w:rPr>
        <w:t xml:space="preserve"> </w:t>
      </w:r>
      <w:bookmarkStart w:id="16" w:name="__RefHeading___Toc39140984"/>
      <w:r>
        <w:rPr>
          <w:lang w:val="el-GR"/>
        </w:rPr>
        <w:t>Ιστορία Χρήστη</w:t>
      </w:r>
      <w:r>
        <w:t xml:space="preserve"> ΧΧ</w:t>
      </w:r>
      <w:bookmarkEnd w:id="16"/>
    </w:p>
    <w:p w14:paraId="27F3A782" w14:textId="77777777" w:rsidR="000542DC" w:rsidRDefault="000542DC" w:rsidP="000542DC"/>
    <w:p w14:paraId="496DE398" w14:textId="77777777" w:rsidR="000542DC" w:rsidRDefault="000542DC" w:rsidP="000542DC">
      <w:pPr>
        <w:rPr>
          <w:i/>
          <w:iCs/>
          <w:lang w:val="en-US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1F705370" wp14:editId="3048A200">
            <wp:simplePos x="0" y="0"/>
            <wp:positionH relativeFrom="column">
              <wp:posOffset>168275</wp:posOffset>
            </wp:positionH>
            <wp:positionV relativeFrom="paragraph">
              <wp:posOffset>25400</wp:posOffset>
            </wp:positionV>
            <wp:extent cx="5361940" cy="518795"/>
            <wp:effectExtent l="0" t="0" r="0" b="0"/>
            <wp:wrapTopAndBottom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1" t="26073" r="3929" b="12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5187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C10EFF" w14:textId="77777777" w:rsidR="000542DC" w:rsidRPr="00426610" w:rsidRDefault="000542DC" w:rsidP="000542DC">
      <w:pPr>
        <w:rPr>
          <w:lang w:val="el-GR"/>
        </w:rPr>
      </w:pPr>
      <w:r>
        <w:rPr>
          <w:rFonts w:ascii="Calibri" w:hAnsi="Calibri" w:cs="Calibri"/>
          <w:i/>
          <w:iCs/>
          <w:lang w:val="el-GR"/>
        </w:rPr>
        <w:t>Εδώ γράφετε μια σύντομη περιγραφή της υλοποίησης.</w:t>
      </w:r>
    </w:p>
    <w:p w14:paraId="2A1C76E2" w14:textId="26CF527A" w:rsidR="000542DC" w:rsidRPr="00426610" w:rsidRDefault="000542DC" w:rsidP="000542DC">
      <w:pPr>
        <w:rPr>
          <w:lang w:val="el-GR"/>
        </w:rPr>
      </w:pPr>
      <w:r>
        <w:rPr>
          <w:rFonts w:ascii="Calibri" w:hAnsi="Calibri" w:cs="Calibri"/>
          <w:i/>
          <w:iCs/>
          <w:lang w:val="el-GR"/>
        </w:rPr>
        <w:t>Στη συνέχεια, καταγράψτε τους κόμβους που χρησιμοποιήθηκαν και περιγράψτε τις λειτουργίες τους σε πίνακα όπως παρακάτω.</w:t>
      </w:r>
    </w:p>
    <w:p w14:paraId="2109835C" w14:textId="77777777" w:rsidR="000542DC" w:rsidRDefault="000542DC" w:rsidP="000542DC">
      <w:pPr>
        <w:rPr>
          <w:rFonts w:ascii="Calibri" w:hAnsi="Calibri" w:cs="Calibri"/>
          <w:i/>
          <w:iCs/>
          <w:lang w:val="el-GR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90"/>
        <w:gridCol w:w="1890"/>
        <w:gridCol w:w="5290"/>
      </w:tblGrid>
      <w:tr w:rsidR="000542DC" w14:paraId="574B0BF1" w14:textId="77777777" w:rsidTr="005D6E89">
        <w:trPr>
          <w:tblHeader/>
        </w:trPr>
        <w:tc>
          <w:tcPr>
            <w:tcW w:w="1890" w:type="dxa"/>
            <w:shd w:val="clear" w:color="auto" w:fill="2E74B5"/>
          </w:tcPr>
          <w:p w14:paraId="0501304D" w14:textId="77777777" w:rsidR="000542DC" w:rsidRDefault="000542DC" w:rsidP="005D6E89">
            <w:pPr>
              <w:pStyle w:val="TableHeading"/>
            </w:pPr>
            <w:r>
              <w:rPr>
                <w:rFonts w:ascii="Calibri" w:hAnsi="Calibri" w:cs="Calibri"/>
                <w:color w:val="FFFFFF"/>
              </w:rPr>
              <w:lastRenderedPageBreak/>
              <w:t>Όνομα κόμβου</w:t>
            </w:r>
          </w:p>
        </w:tc>
        <w:tc>
          <w:tcPr>
            <w:tcW w:w="1890" w:type="dxa"/>
            <w:shd w:val="clear" w:color="auto" w:fill="2E74B5"/>
          </w:tcPr>
          <w:p w14:paraId="19A69F37" w14:textId="77777777" w:rsidR="000542DC" w:rsidRDefault="000542DC" w:rsidP="005D6E89">
            <w:pPr>
              <w:pStyle w:val="TableHeading"/>
            </w:pPr>
            <w:r>
              <w:rPr>
                <w:rFonts w:ascii="Calibri" w:hAnsi="Calibri" w:cs="Calibri"/>
                <w:color w:val="FFFFFF"/>
              </w:rPr>
              <w:t>Τύπος κόμβου</w:t>
            </w:r>
          </w:p>
        </w:tc>
        <w:tc>
          <w:tcPr>
            <w:tcW w:w="5290" w:type="dxa"/>
            <w:shd w:val="clear" w:color="auto" w:fill="2E74B5"/>
          </w:tcPr>
          <w:p w14:paraId="2836BF06" w14:textId="77777777" w:rsidR="000542DC" w:rsidRDefault="000542DC" w:rsidP="005D6E89">
            <w:pPr>
              <w:pStyle w:val="TableHeading"/>
            </w:pPr>
            <w:r>
              <w:rPr>
                <w:rFonts w:ascii="Calibri" w:hAnsi="Calibri" w:cs="Calibri"/>
                <w:color w:val="FFFFFF"/>
              </w:rPr>
              <w:t>Περιγραφή</w:t>
            </w:r>
          </w:p>
        </w:tc>
      </w:tr>
      <w:tr w:rsidR="000542DC" w:rsidRPr="00C9626C" w14:paraId="0162AB01" w14:textId="77777777" w:rsidTr="005D6E89">
        <w:tc>
          <w:tcPr>
            <w:tcW w:w="1890" w:type="dxa"/>
            <w:shd w:val="clear" w:color="auto" w:fill="BDD6EE"/>
            <w:vAlign w:val="center"/>
          </w:tcPr>
          <w:p w14:paraId="7515F051" w14:textId="77777777" w:rsidR="000542DC" w:rsidRDefault="000542DC" w:rsidP="005D6E89">
            <w:pPr>
              <w:pStyle w:val="TableContents"/>
              <w:spacing w:before="57" w:after="117"/>
              <w:jc w:val="center"/>
            </w:pPr>
            <w:r>
              <w:rPr>
                <w:rFonts w:ascii="Calibri" w:hAnsi="Calibri" w:cs="Calibri"/>
                <w:sz w:val="20"/>
                <w:szCs w:val="20"/>
              </w:rPr>
              <w:t>Trigger</w:t>
            </w:r>
          </w:p>
        </w:tc>
        <w:tc>
          <w:tcPr>
            <w:tcW w:w="1890" w:type="dxa"/>
            <w:shd w:val="clear" w:color="auto" w:fill="BDD6EE"/>
            <w:vAlign w:val="center"/>
          </w:tcPr>
          <w:p w14:paraId="65B15679" w14:textId="77777777" w:rsidR="000542DC" w:rsidRDefault="000542DC" w:rsidP="005D6E89">
            <w:pPr>
              <w:pStyle w:val="TableContents"/>
              <w:spacing w:before="57" w:after="117"/>
              <w:jc w:val="center"/>
            </w:pPr>
            <w:r>
              <w:rPr>
                <w:rFonts w:ascii="Calibri" w:hAnsi="Calibri" w:cs="Calibri"/>
                <w:sz w:val="20"/>
                <w:szCs w:val="20"/>
              </w:rPr>
              <w:t>Inject</w:t>
            </w:r>
          </w:p>
        </w:tc>
        <w:tc>
          <w:tcPr>
            <w:tcW w:w="5290" w:type="dxa"/>
            <w:shd w:val="clear" w:color="auto" w:fill="BDD6EE"/>
            <w:vAlign w:val="center"/>
          </w:tcPr>
          <w:p w14:paraId="5F4F5452" w14:textId="77777777" w:rsidR="000542DC" w:rsidRPr="00426610" w:rsidRDefault="000542DC" w:rsidP="005D6E89">
            <w:pPr>
              <w:pStyle w:val="TableContents"/>
              <w:rPr>
                <w:lang w:val="el-GR"/>
              </w:rPr>
            </w:pPr>
            <w:r>
              <w:rPr>
                <w:rFonts w:ascii="Calibri" w:hAnsi="Calibri" w:cs="Calibri"/>
                <w:sz w:val="18"/>
                <w:szCs w:val="18"/>
                <w:lang w:val="el-GR"/>
              </w:rPr>
              <w:t>Χρησιμοποιείται για την ενεργοποίηση της εκτέλεσης της ροής.</w:t>
            </w:r>
          </w:p>
        </w:tc>
      </w:tr>
      <w:tr w:rsidR="000542DC" w:rsidRPr="00C9626C" w14:paraId="7BEE97F4" w14:textId="77777777" w:rsidTr="005D6E89">
        <w:tc>
          <w:tcPr>
            <w:tcW w:w="1890" w:type="dxa"/>
            <w:shd w:val="clear" w:color="auto" w:fill="BDD6EE"/>
            <w:vAlign w:val="center"/>
          </w:tcPr>
          <w:p w14:paraId="4146F757" w14:textId="77777777" w:rsidR="000542DC" w:rsidRDefault="000542DC" w:rsidP="005D6E89">
            <w:pPr>
              <w:pStyle w:val="TableContents"/>
              <w:spacing w:before="57" w:after="117"/>
              <w:jc w:val="center"/>
            </w:pPr>
            <w:r>
              <w:rPr>
                <w:rFonts w:ascii="Calibri" w:hAnsi="Calibri" w:cs="Calibri"/>
                <w:sz w:val="20"/>
                <w:szCs w:val="20"/>
              </w:rPr>
              <w:t>GetUsersRequest</w:t>
            </w:r>
          </w:p>
        </w:tc>
        <w:tc>
          <w:tcPr>
            <w:tcW w:w="1890" w:type="dxa"/>
            <w:shd w:val="clear" w:color="auto" w:fill="BDD6EE"/>
            <w:vAlign w:val="center"/>
          </w:tcPr>
          <w:p w14:paraId="5A8BA45D" w14:textId="77777777" w:rsidR="000542DC" w:rsidRDefault="000542DC" w:rsidP="005D6E89">
            <w:pPr>
              <w:pStyle w:val="TableContents"/>
              <w:spacing w:before="57" w:after="117"/>
              <w:jc w:val="center"/>
            </w:pPr>
            <w:r>
              <w:rPr>
                <w:rFonts w:ascii="Calibri" w:hAnsi="Calibri" w:cs="Calibri"/>
                <w:sz w:val="20"/>
                <w:szCs w:val="20"/>
              </w:rPr>
              <w:t>http-request</w:t>
            </w:r>
          </w:p>
        </w:tc>
        <w:tc>
          <w:tcPr>
            <w:tcW w:w="5290" w:type="dxa"/>
            <w:shd w:val="clear" w:color="auto" w:fill="BDD6EE"/>
            <w:vAlign w:val="center"/>
          </w:tcPr>
          <w:p w14:paraId="3A2D6E55" w14:textId="77777777" w:rsidR="000542DC" w:rsidRPr="00426610" w:rsidRDefault="000542DC" w:rsidP="005D6E89">
            <w:pPr>
              <w:pStyle w:val="TableContents"/>
              <w:rPr>
                <w:lang w:val="el-GR"/>
              </w:rPr>
            </w:pPr>
            <w:r>
              <w:rPr>
                <w:rFonts w:ascii="Calibri" w:hAnsi="Calibri" w:cs="Calibri"/>
                <w:sz w:val="18"/>
                <w:szCs w:val="18"/>
                <w:lang w:val="el-GR"/>
              </w:rPr>
              <w:t>Κάνει κλήση προς την υπηρεσία /</w:t>
            </w:r>
            <w:r>
              <w:rPr>
                <w:rFonts w:ascii="Calibri" w:hAnsi="Calibri" w:cs="Calibri"/>
                <w:sz w:val="18"/>
                <w:szCs w:val="18"/>
              </w:rPr>
              <w:t>user</w:t>
            </w:r>
            <w:r>
              <w:rPr>
                <w:rFonts w:ascii="Calibri" w:hAnsi="Calibri" w:cs="Calibri"/>
                <w:sz w:val="18"/>
                <w:szCs w:val="18"/>
                <w:lang w:val="el-GR"/>
              </w:rPr>
              <w:t xml:space="preserve"> η οποία επιστρέφει την λίστα με τους εγγεγραμένους χρήστες στο σύστημα.</w:t>
            </w:r>
          </w:p>
        </w:tc>
      </w:tr>
      <w:tr w:rsidR="000542DC" w:rsidRPr="00C9626C" w14:paraId="5DF16A6A" w14:textId="77777777" w:rsidTr="005D6E89">
        <w:tc>
          <w:tcPr>
            <w:tcW w:w="1890" w:type="dxa"/>
            <w:shd w:val="clear" w:color="auto" w:fill="BDD6EE"/>
            <w:vAlign w:val="center"/>
          </w:tcPr>
          <w:p w14:paraId="0B486D1F" w14:textId="77777777" w:rsidR="000542DC" w:rsidRDefault="000542DC" w:rsidP="005D6E89">
            <w:pPr>
              <w:pStyle w:val="TableContents"/>
              <w:spacing w:before="57" w:after="117"/>
              <w:jc w:val="center"/>
            </w:pPr>
            <w:r>
              <w:rPr>
                <w:rFonts w:ascii="Calibri" w:hAnsi="Calibri" w:cs="Calibri"/>
                <w:sz w:val="20"/>
                <w:szCs w:val="20"/>
              </w:rPr>
              <w:t>FilterOnlineUsers</w:t>
            </w:r>
          </w:p>
        </w:tc>
        <w:tc>
          <w:tcPr>
            <w:tcW w:w="1890" w:type="dxa"/>
            <w:shd w:val="clear" w:color="auto" w:fill="BDD6EE"/>
            <w:vAlign w:val="center"/>
          </w:tcPr>
          <w:p w14:paraId="748EECF0" w14:textId="77777777" w:rsidR="000542DC" w:rsidRDefault="000542DC" w:rsidP="005D6E89">
            <w:pPr>
              <w:pStyle w:val="TableContents"/>
              <w:spacing w:before="57" w:after="117"/>
              <w:jc w:val="center"/>
            </w:pPr>
            <w:r>
              <w:rPr>
                <w:rFonts w:ascii="Calibri" w:hAnsi="Calibri" w:cs="Calibri"/>
                <w:sz w:val="20"/>
                <w:szCs w:val="20"/>
              </w:rPr>
              <w:t>function</w:t>
            </w:r>
          </w:p>
        </w:tc>
        <w:tc>
          <w:tcPr>
            <w:tcW w:w="5290" w:type="dxa"/>
            <w:shd w:val="clear" w:color="auto" w:fill="BDD6EE"/>
            <w:vAlign w:val="center"/>
          </w:tcPr>
          <w:p w14:paraId="2A24B99C" w14:textId="77777777" w:rsidR="000542DC" w:rsidRPr="00426610" w:rsidRDefault="000542DC" w:rsidP="005D6E89">
            <w:pPr>
              <w:pStyle w:val="TableContents"/>
              <w:rPr>
                <w:lang w:val="el-GR"/>
              </w:rPr>
            </w:pPr>
            <w:r>
              <w:rPr>
                <w:rFonts w:ascii="Calibri" w:hAnsi="Calibri" w:cs="Calibri"/>
                <w:sz w:val="18"/>
                <w:szCs w:val="18"/>
                <w:lang w:val="el-GR"/>
              </w:rPr>
              <w:t>Εφαρμόζεται φιλτράρισμα στα δεδομένα (λίστα χρηστών) και επιστρέφει την λίστα με τους ενεργούς χρήστες.</w:t>
            </w:r>
          </w:p>
        </w:tc>
      </w:tr>
      <w:tr w:rsidR="000542DC" w:rsidRPr="00C9626C" w14:paraId="2D74D88F" w14:textId="77777777" w:rsidTr="005D6E89">
        <w:tc>
          <w:tcPr>
            <w:tcW w:w="1890" w:type="dxa"/>
            <w:shd w:val="clear" w:color="auto" w:fill="BDD6EE"/>
            <w:vAlign w:val="center"/>
          </w:tcPr>
          <w:p w14:paraId="118C4F0F" w14:textId="77777777" w:rsidR="000542DC" w:rsidRDefault="000542DC" w:rsidP="005D6E89">
            <w:pPr>
              <w:pStyle w:val="TableContents"/>
              <w:spacing w:before="57" w:after="117"/>
              <w:jc w:val="center"/>
            </w:pPr>
            <w:r>
              <w:rPr>
                <w:rFonts w:ascii="Calibri" w:hAnsi="Calibri" w:cs="Calibri"/>
                <w:sz w:val="20"/>
                <w:szCs w:val="20"/>
              </w:rPr>
              <w:t>Msg.payload</w:t>
            </w:r>
          </w:p>
        </w:tc>
        <w:tc>
          <w:tcPr>
            <w:tcW w:w="1890" w:type="dxa"/>
            <w:shd w:val="clear" w:color="auto" w:fill="BDD6EE"/>
            <w:vAlign w:val="center"/>
          </w:tcPr>
          <w:p w14:paraId="4EC1B12A" w14:textId="77777777" w:rsidR="000542DC" w:rsidRDefault="000542DC" w:rsidP="005D6E89">
            <w:pPr>
              <w:pStyle w:val="TableContents"/>
              <w:spacing w:before="57" w:after="117"/>
              <w:jc w:val="center"/>
            </w:pPr>
            <w:r>
              <w:rPr>
                <w:rFonts w:ascii="Calibri" w:hAnsi="Calibri" w:cs="Calibri"/>
                <w:sz w:val="20"/>
                <w:szCs w:val="20"/>
              </w:rPr>
              <w:t>debug</w:t>
            </w:r>
          </w:p>
        </w:tc>
        <w:tc>
          <w:tcPr>
            <w:tcW w:w="5290" w:type="dxa"/>
            <w:shd w:val="clear" w:color="auto" w:fill="BDD6EE"/>
            <w:vAlign w:val="center"/>
          </w:tcPr>
          <w:p w14:paraId="77B6735E" w14:textId="77777777" w:rsidR="000542DC" w:rsidRPr="00426610" w:rsidRDefault="000542DC" w:rsidP="005D6E89">
            <w:pPr>
              <w:pStyle w:val="TableContents"/>
              <w:rPr>
                <w:lang w:val="el-GR"/>
              </w:rPr>
            </w:pPr>
            <w:r>
              <w:rPr>
                <w:rFonts w:ascii="Calibri" w:hAnsi="Calibri" w:cs="Calibri"/>
                <w:sz w:val="18"/>
                <w:szCs w:val="18"/>
                <w:lang w:val="el-GR"/>
              </w:rPr>
              <w:t>Τυπώνει στην κονσόλα την λίστα με τους ενεργούς χρήστες .</w:t>
            </w:r>
          </w:p>
        </w:tc>
      </w:tr>
    </w:tbl>
    <w:p w14:paraId="76A49FB7" w14:textId="77777777" w:rsidR="000542DC" w:rsidRDefault="000542DC" w:rsidP="000542DC">
      <w:pPr>
        <w:rPr>
          <w:i/>
          <w:iCs/>
          <w:lang w:val="el-GR"/>
        </w:rPr>
      </w:pPr>
    </w:p>
    <w:p w14:paraId="24903168" w14:textId="77777777" w:rsidR="000542DC" w:rsidRDefault="000542DC" w:rsidP="000542DC">
      <w:pPr>
        <w:rPr>
          <w:i/>
          <w:iCs/>
          <w:lang w:val="el-GR"/>
        </w:rPr>
      </w:pPr>
    </w:p>
    <w:p w14:paraId="4AC43B6C" w14:textId="77777777" w:rsidR="000542DC" w:rsidRDefault="000542DC" w:rsidP="000542DC">
      <w:pPr>
        <w:rPr>
          <w:lang w:val="el-GR"/>
        </w:rPr>
      </w:pPr>
    </w:p>
    <w:p w14:paraId="65287380" w14:textId="77777777" w:rsidR="000542DC" w:rsidRPr="00426610" w:rsidRDefault="000542DC" w:rsidP="000542DC">
      <w:pPr>
        <w:pStyle w:val="Heading1"/>
        <w:numPr>
          <w:ilvl w:val="0"/>
          <w:numId w:val="0"/>
        </w:numPr>
        <w:rPr>
          <w:lang w:val="el-GR"/>
        </w:rPr>
      </w:pPr>
      <w:bookmarkStart w:id="17" w:name="__RefHeading___Toc39140985"/>
      <w:bookmarkEnd w:id="17"/>
      <w:r>
        <w:rPr>
          <w:rFonts w:ascii="Calibri" w:hAnsi="Calibri" w:cs="Calibri"/>
          <w:lang w:val="el-GR"/>
        </w:rPr>
        <w:lastRenderedPageBreak/>
        <w:t>Παράρτημα I – Πίνακας Ιχνηλασιμότητας</w:t>
      </w:r>
    </w:p>
    <w:p w14:paraId="5BE3EA76" w14:textId="77777777" w:rsidR="000542DC" w:rsidRPr="00426610" w:rsidRDefault="000542DC" w:rsidP="000542DC">
      <w:pPr>
        <w:rPr>
          <w:lang w:val="el-GR"/>
        </w:rPr>
      </w:pPr>
      <w:r>
        <w:rPr>
          <w:rFonts w:ascii="Calibri" w:hAnsi="Calibri" w:cs="Calibri"/>
          <w:lang w:val="el-GR"/>
        </w:rPr>
        <w:t>&lt;Εφόσον χρειάζεται, ορίστε έναν πίνακα Ιχνηλασιμότητας&gt;.</w:t>
      </w:r>
    </w:p>
    <w:p w14:paraId="51A69F76" w14:textId="77777777" w:rsidR="000542DC" w:rsidRPr="00426610" w:rsidRDefault="000542DC" w:rsidP="000542DC">
      <w:pPr>
        <w:pStyle w:val="Heading1"/>
        <w:numPr>
          <w:ilvl w:val="0"/>
          <w:numId w:val="0"/>
        </w:numPr>
        <w:rPr>
          <w:lang w:val="el-GR"/>
        </w:rPr>
      </w:pPr>
      <w:bookmarkStart w:id="18" w:name="__RefHeading___Toc39140986"/>
      <w:r>
        <w:rPr>
          <w:rFonts w:ascii="Calibri" w:hAnsi="Calibri" w:cs="Calibri"/>
          <w:lang w:val="el-GR"/>
        </w:rPr>
        <w:lastRenderedPageBreak/>
        <w:t>Παράρτημα IΙ – Ανοιχτά Θέματα</w:t>
      </w:r>
      <w:bookmarkEnd w:id="18"/>
      <w:r>
        <w:rPr>
          <w:rFonts w:ascii="Calibri" w:hAnsi="Calibri" w:cs="Calibri"/>
          <w:lang w:val="el-GR"/>
        </w:rPr>
        <w:t xml:space="preserve"> </w:t>
      </w:r>
    </w:p>
    <w:p w14:paraId="00404F9B" w14:textId="77777777" w:rsidR="000542DC" w:rsidRPr="00426610" w:rsidRDefault="000542DC" w:rsidP="000542DC">
      <w:pPr>
        <w:rPr>
          <w:lang w:val="el-GR"/>
        </w:rPr>
      </w:pPr>
      <w:r>
        <w:rPr>
          <w:rFonts w:ascii="Calibri" w:hAnsi="Calibri" w:cs="Calibri"/>
          <w:lang w:val="el-GR"/>
        </w:rPr>
        <w:t>&lt;Μια δυναμική λίστα με ανοιχτά θέματα απαιτήσεων, θα δημιουργηθεί στο παράρτημα ΙΙ&gt;</w:t>
      </w:r>
    </w:p>
    <w:p w14:paraId="3E3AA9B4" w14:textId="77777777" w:rsidR="000542DC" w:rsidRPr="00426610" w:rsidRDefault="000542DC" w:rsidP="000542DC">
      <w:pPr>
        <w:rPr>
          <w:lang w:val="el-GR"/>
        </w:rPr>
      </w:pPr>
    </w:p>
    <w:p w14:paraId="37EDB852" w14:textId="77777777" w:rsidR="005F7B2E" w:rsidRPr="000542DC" w:rsidRDefault="00B43631">
      <w:pPr>
        <w:rPr>
          <w:lang w:val="el-GR"/>
        </w:rPr>
      </w:pPr>
    </w:p>
    <w:sectPr w:rsidR="005F7B2E" w:rsidRPr="000542DC" w:rsidSect="000542DC">
      <w:type w:val="continuous"/>
      <w:pgSz w:w="11906" w:h="16838"/>
      <w:pgMar w:top="1049" w:right="1106" w:bottom="1701" w:left="1350" w:header="993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F38D25" w14:textId="77777777" w:rsidR="00B43631" w:rsidRDefault="00B43631" w:rsidP="000542DC">
      <w:pPr>
        <w:spacing w:after="0"/>
      </w:pPr>
      <w:r>
        <w:separator/>
      </w:r>
    </w:p>
  </w:endnote>
  <w:endnote w:type="continuationSeparator" w:id="0">
    <w:p w14:paraId="51538A9F" w14:textId="77777777" w:rsidR="00B43631" w:rsidRDefault="00B43631" w:rsidP="000542D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Sans Serif">
    <w:altName w:val="Arial"/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EABA69" w14:textId="77777777" w:rsidR="00B43631" w:rsidRDefault="00B43631" w:rsidP="000542DC">
      <w:pPr>
        <w:spacing w:after="0"/>
      </w:pPr>
      <w:r>
        <w:separator/>
      </w:r>
    </w:p>
  </w:footnote>
  <w:footnote w:type="continuationSeparator" w:id="0">
    <w:p w14:paraId="3EBDCFCB" w14:textId="77777777" w:rsidR="00B43631" w:rsidRDefault="00B43631" w:rsidP="000542DC">
      <w:pPr>
        <w:spacing w:after="0"/>
      </w:pPr>
      <w:r>
        <w:continuationSeparator/>
      </w:r>
    </w:p>
  </w:footnote>
  <w:footnote w:id="1">
    <w:p w14:paraId="6107D8A4" w14:textId="7444B3AA" w:rsidR="000542DC" w:rsidRDefault="000542DC" w:rsidP="000542DC">
      <w:pPr>
        <w:pStyle w:val="FootnoteText"/>
      </w:pPr>
      <w:r>
        <w:rPr>
          <w:rStyle w:val="FootnoteCharacters"/>
          <w:rFonts w:ascii="Calibri" w:hAnsi="Calibri"/>
        </w:rPr>
        <w:t></w:t>
      </w:r>
      <w:r>
        <w:rPr>
          <w:rFonts w:ascii="Calibri" w:hAnsi="Calibri" w:cs="Calibri"/>
        </w:rPr>
        <w:t xml:space="preserve"> Copyright © 2002 by Karl E. Wiegers. Permission is granted to use, modify, and distribute this document. Original template is available at: </w:t>
      </w:r>
      <w:r>
        <w:rPr>
          <w:rFonts w:ascii="Calibri" w:hAnsi="Calibri" w:cs="Calibri"/>
          <w:i/>
          <w:iCs/>
        </w:rPr>
        <w:t>http://www.processimpact.com/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1419"/>
      <w:gridCol w:w="6344"/>
      <w:gridCol w:w="1452"/>
    </w:tblGrid>
    <w:tr w:rsidR="000542DC" w14:paraId="1692585E" w14:textId="77777777">
      <w:trPr>
        <w:trHeight w:val="987"/>
      </w:trPr>
      <w:tc>
        <w:tcPr>
          <w:tcW w:w="1419" w:type="dxa"/>
          <w:tcBorders>
            <w:bottom w:val="single" w:sz="32" w:space="0" w:color="000000"/>
          </w:tcBorders>
          <w:shd w:val="clear" w:color="auto" w:fill="auto"/>
        </w:tcPr>
        <w:p w14:paraId="050EF1C9" w14:textId="77777777" w:rsidR="000542DC" w:rsidRDefault="000542DC">
          <w:pPr>
            <w:snapToGrid w:val="0"/>
            <w:ind w:left="-108" w:right="-124"/>
            <w:rPr>
              <w:rFonts w:ascii="Calibri" w:hAnsi="Calibri" w:cs="Calibri"/>
            </w:rPr>
          </w:pPr>
          <w:r>
            <w:rPr>
              <w:noProof/>
            </w:rPr>
            <w:drawing>
              <wp:anchor distT="0" distB="0" distL="114935" distR="114935" simplePos="0" relativeHeight="251659264" behindDoc="0" locked="0" layoutInCell="1" allowOverlap="1" wp14:anchorId="12C52A1C" wp14:editId="30ED2913">
                <wp:simplePos x="0" y="0"/>
                <wp:positionH relativeFrom="column">
                  <wp:posOffset>-68580</wp:posOffset>
                </wp:positionH>
                <wp:positionV relativeFrom="paragraph">
                  <wp:posOffset>-10795</wp:posOffset>
                </wp:positionV>
                <wp:extent cx="845185" cy="742315"/>
                <wp:effectExtent l="0" t="0" r="0" b="0"/>
                <wp:wrapNone/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-11" t="5594" r="-11" b="649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45185" cy="742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344" w:type="dxa"/>
          <w:tcBorders>
            <w:bottom w:val="single" w:sz="32" w:space="0" w:color="000000"/>
          </w:tcBorders>
          <w:shd w:val="clear" w:color="auto" w:fill="auto"/>
        </w:tcPr>
        <w:p w14:paraId="295E5635" w14:textId="77777777" w:rsidR="000542DC" w:rsidRPr="00426610" w:rsidRDefault="000542DC">
          <w:pPr>
            <w:pStyle w:val="Heading4"/>
            <w:numPr>
              <w:ilvl w:val="0"/>
              <w:numId w:val="0"/>
            </w:numPr>
            <w:snapToGrid w:val="0"/>
            <w:spacing w:before="0"/>
            <w:jc w:val="left"/>
            <w:rPr>
              <w:lang w:val="el-GR"/>
            </w:rPr>
          </w:pPr>
          <w:r>
            <w:rPr>
              <w:rFonts w:ascii="Calibri" w:hAnsi="Calibri" w:cs="Calibri"/>
              <w:lang w:val="el-GR"/>
            </w:rPr>
            <w:t>Τεχνολογία Λογισμικού</w:t>
          </w:r>
        </w:p>
        <w:p w14:paraId="231DECD9" w14:textId="77777777" w:rsidR="000542DC" w:rsidRPr="00426610" w:rsidRDefault="000542DC">
          <w:pPr>
            <w:pStyle w:val="Heading3"/>
            <w:numPr>
              <w:ilvl w:val="0"/>
              <w:numId w:val="0"/>
            </w:numPr>
            <w:spacing w:before="0"/>
            <w:rPr>
              <w:lang w:val="el-GR"/>
            </w:rPr>
          </w:pPr>
          <w:r>
            <w:rPr>
              <w:rFonts w:ascii="Calibri" w:hAnsi="Calibri" w:cs="Calibri"/>
              <w:b w:val="0"/>
              <w:sz w:val="22"/>
              <w:szCs w:val="22"/>
              <w:lang w:val="el-GR"/>
            </w:rPr>
            <w:t>Τομέας Ηλεκτρονικής και Υπολογιστών</w:t>
          </w:r>
        </w:p>
        <w:p w14:paraId="4E140025" w14:textId="77777777" w:rsidR="000542DC" w:rsidRPr="00426610" w:rsidRDefault="000542DC">
          <w:pPr>
            <w:pStyle w:val="Heading3"/>
            <w:numPr>
              <w:ilvl w:val="0"/>
              <w:numId w:val="0"/>
            </w:numPr>
            <w:spacing w:before="0"/>
            <w:rPr>
              <w:lang w:val="el-GR"/>
            </w:rPr>
          </w:pPr>
          <w:r>
            <w:rPr>
              <w:rFonts w:ascii="Calibri" w:hAnsi="Calibri" w:cs="Calibri"/>
              <w:b w:val="0"/>
              <w:sz w:val="22"/>
              <w:szCs w:val="22"/>
              <w:lang w:val="el-GR"/>
            </w:rPr>
            <w:t>Τμήμα Ηλεκτρολόγων Μηχανικών και Μηχανικών Υπολογιστών</w:t>
          </w:r>
        </w:p>
        <w:p w14:paraId="705677EF" w14:textId="77777777" w:rsidR="000542DC" w:rsidRDefault="000542DC">
          <w:pPr>
            <w:ind w:hanging="20"/>
          </w:pPr>
          <w:r>
            <w:rPr>
              <w:rFonts w:ascii="Calibri" w:hAnsi="Calibri" w:cs="Calibri"/>
            </w:rPr>
            <w:t>Α.Π.Θ.</w:t>
          </w:r>
        </w:p>
      </w:tc>
      <w:tc>
        <w:tcPr>
          <w:tcW w:w="1452" w:type="dxa"/>
          <w:tcBorders>
            <w:bottom w:val="single" w:sz="32" w:space="0" w:color="000000"/>
          </w:tcBorders>
          <w:shd w:val="clear" w:color="auto" w:fill="auto"/>
        </w:tcPr>
        <w:p w14:paraId="40440CA0" w14:textId="77777777" w:rsidR="000542DC" w:rsidRDefault="000542DC">
          <w:pPr>
            <w:snapToGrid w:val="0"/>
            <w:jc w:val="right"/>
            <w:rPr>
              <w:rFonts w:ascii="Calibri" w:hAnsi="Calibri" w:cs="Calibri"/>
            </w:rPr>
          </w:pPr>
        </w:p>
        <w:p w14:paraId="38F8849D" w14:textId="77777777" w:rsidR="000542DC" w:rsidRDefault="000542DC">
          <w:pPr>
            <w:jc w:val="right"/>
            <w:rPr>
              <w:rFonts w:ascii="Calibri" w:hAnsi="Calibri" w:cs="Calibri"/>
              <w:lang w:val="en-US"/>
            </w:rPr>
          </w:pPr>
          <w:r>
            <w:rPr>
              <w:rFonts w:ascii="Calibri" w:hAnsi="Calibri" w:cs="Calibri"/>
              <w:lang w:val="el-GR"/>
            </w:rPr>
            <w:t>8</w:t>
          </w:r>
          <w:r>
            <w:rPr>
              <w:rFonts w:ascii="Calibri" w:hAnsi="Calibri" w:cs="Calibri"/>
              <w:vertAlign w:val="superscript"/>
            </w:rPr>
            <w:t>ο</w:t>
          </w:r>
          <w:r>
            <w:rPr>
              <w:rFonts w:ascii="Calibri" w:hAnsi="Calibri" w:cs="Calibri"/>
            </w:rPr>
            <w:t xml:space="preserve"> Εξάμηνο </w:t>
          </w:r>
          <w:r>
            <w:rPr>
              <w:rFonts w:ascii="Calibri" w:hAnsi="Calibri" w:cs="Calibri"/>
            </w:rPr>
            <w:br/>
          </w:r>
          <w:r>
            <w:rPr>
              <w:rFonts w:ascii="Calibri" w:hAnsi="Calibri" w:cs="Calibri"/>
              <w:lang w:val="el-GR"/>
            </w:rPr>
            <w:t xml:space="preserve">Άνοιξη </w:t>
          </w:r>
          <w:r>
            <w:rPr>
              <w:rFonts w:ascii="Calibri" w:hAnsi="Calibri" w:cs="Calibri"/>
            </w:rPr>
            <w:t>20</w:t>
          </w:r>
          <w:r>
            <w:rPr>
              <w:rFonts w:ascii="Calibri" w:hAnsi="Calibri" w:cs="Calibri"/>
              <w:lang w:val="el-GR"/>
            </w:rPr>
            <w:t>2</w:t>
          </w:r>
          <w:r w:rsidR="00C9626C">
            <w:rPr>
              <w:rFonts w:ascii="Calibri" w:hAnsi="Calibri" w:cs="Calibri"/>
              <w:lang w:val="en-US"/>
            </w:rPr>
            <w:t>2</w:t>
          </w:r>
        </w:p>
        <w:p w14:paraId="0DA53942" w14:textId="6029A700" w:rsidR="00C9626C" w:rsidRPr="002A7EE0" w:rsidRDefault="00C9626C" w:rsidP="00C9626C">
          <w:pPr>
            <w:jc w:val="center"/>
            <w:rPr>
              <w:lang w:val="en-US"/>
            </w:rPr>
          </w:pPr>
        </w:p>
      </w:tc>
    </w:tr>
  </w:tbl>
  <w:p w14:paraId="0754DB41" w14:textId="77777777" w:rsidR="000542DC" w:rsidRDefault="000542DC">
    <w:pPr>
      <w:pStyle w:val="Header"/>
      <w:pBdr>
        <w:bottom w:val="none" w:sz="0" w:space="0" w:color="000000"/>
      </w:pBdr>
      <w:rPr>
        <w:sz w:val="2"/>
        <w:szCs w:val="2"/>
        <w:lang w:val="el-G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Heading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lang w:val="el-GR"/>
      </w:rPr>
    </w:lvl>
  </w:abstractNum>
  <w:abstractNum w:abstractNumId="2" w15:restartNumberingAfterBreak="0">
    <w:nsid w:val="00000004"/>
    <w:multiLevelType w:val="multilevel"/>
    <w:tmpl w:val="00000004"/>
    <w:name w:val="WW8Num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hAnsi="Calibri" w:cs="Calibri"/>
        <w:szCs w:val="24"/>
        <w:lang w:val="el-GR" w:eastAsia="en-US" w:bidi="ar-S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85984138">
    <w:abstractNumId w:val="0"/>
  </w:num>
  <w:num w:numId="2" w16cid:durableId="152568680">
    <w:abstractNumId w:val="1"/>
  </w:num>
  <w:num w:numId="3" w16cid:durableId="16135152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2DC"/>
    <w:rsid w:val="000542DC"/>
    <w:rsid w:val="001B208D"/>
    <w:rsid w:val="001F0041"/>
    <w:rsid w:val="001F2505"/>
    <w:rsid w:val="002A7EE0"/>
    <w:rsid w:val="002B7416"/>
    <w:rsid w:val="003501C7"/>
    <w:rsid w:val="00356474"/>
    <w:rsid w:val="00427946"/>
    <w:rsid w:val="005C0CB2"/>
    <w:rsid w:val="005C27F1"/>
    <w:rsid w:val="00617896"/>
    <w:rsid w:val="006757D5"/>
    <w:rsid w:val="006C373F"/>
    <w:rsid w:val="00795BC6"/>
    <w:rsid w:val="00845024"/>
    <w:rsid w:val="0085563A"/>
    <w:rsid w:val="00B43631"/>
    <w:rsid w:val="00B919D4"/>
    <w:rsid w:val="00C00FAC"/>
    <w:rsid w:val="00C04AEB"/>
    <w:rsid w:val="00C9626C"/>
    <w:rsid w:val="00C96E04"/>
    <w:rsid w:val="00DD7473"/>
    <w:rsid w:val="00EF2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21D05"/>
  <w15:chartTrackingRefBased/>
  <w15:docId w15:val="{691827A5-DBEB-478A-A014-DBFDA8EBB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42DC"/>
    <w:pPr>
      <w:widowControl w:val="0"/>
      <w:spacing w:after="60" w:line="240" w:lineRule="auto"/>
      <w:jc w:val="both"/>
    </w:pPr>
    <w:rPr>
      <w:rFonts w:ascii="Times New Roman" w:eastAsia="Times New Roman" w:hAnsi="Times New Roman" w:cs="MS Sans Serif"/>
      <w:lang w:val="en-GB" w:eastAsia="zh-CN"/>
    </w:rPr>
  </w:style>
  <w:style w:type="paragraph" w:styleId="Heading1">
    <w:name w:val="heading 1"/>
    <w:basedOn w:val="Normal"/>
    <w:next w:val="Normal"/>
    <w:link w:val="Heading1Char"/>
    <w:qFormat/>
    <w:rsid w:val="000542DC"/>
    <w:pPr>
      <w:keepNext/>
      <w:pageBreakBefore/>
      <w:numPr>
        <w:numId w:val="1"/>
      </w:numPr>
      <w:spacing w:before="240"/>
      <w:outlineLvl w:val="0"/>
    </w:pPr>
    <w:rPr>
      <w:rFonts w:ascii="Tahoma" w:hAnsi="Tahoma" w:cs="Tahoma"/>
      <w:b/>
      <w:bCs/>
      <w:kern w:val="2"/>
      <w:sz w:val="36"/>
      <w:szCs w:val="36"/>
    </w:rPr>
  </w:style>
  <w:style w:type="paragraph" w:styleId="Heading2">
    <w:name w:val="heading 2"/>
    <w:basedOn w:val="Normal"/>
    <w:next w:val="Normal"/>
    <w:link w:val="Heading2Char"/>
    <w:qFormat/>
    <w:rsid w:val="000542DC"/>
    <w:pPr>
      <w:keepNext/>
      <w:numPr>
        <w:ilvl w:val="1"/>
        <w:numId w:val="1"/>
      </w:numPr>
      <w:spacing w:before="240"/>
      <w:outlineLvl w:val="1"/>
    </w:pPr>
    <w:rPr>
      <w:rFonts w:ascii="Tahoma" w:hAnsi="Tahoma" w:cs="Tahoma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0542DC"/>
    <w:pPr>
      <w:keepNext/>
      <w:numPr>
        <w:ilvl w:val="2"/>
        <w:numId w:val="1"/>
      </w:numPr>
      <w:spacing w:before="240"/>
      <w:outlineLvl w:val="2"/>
    </w:pPr>
    <w:rPr>
      <w:rFonts w:ascii="Tahoma" w:hAnsi="Tahoma" w:cs="Tahoma"/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qFormat/>
    <w:rsid w:val="000542DC"/>
    <w:pPr>
      <w:keepNext/>
      <w:numPr>
        <w:ilvl w:val="3"/>
        <w:numId w:val="1"/>
      </w:numPr>
      <w:spacing w:before="240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0542DC"/>
    <w:rPr>
      <w:rFonts w:ascii="Tahoma" w:eastAsia="Times New Roman" w:hAnsi="Tahoma" w:cs="Tahoma"/>
      <w:b/>
      <w:bCs/>
      <w:kern w:val="2"/>
      <w:sz w:val="36"/>
      <w:szCs w:val="36"/>
      <w:lang w:val="en-GB" w:eastAsia="zh-CN"/>
    </w:rPr>
  </w:style>
  <w:style w:type="character" w:customStyle="1" w:styleId="Heading2Char">
    <w:name w:val="Heading 2 Char"/>
    <w:basedOn w:val="DefaultParagraphFont"/>
    <w:link w:val="Heading2"/>
    <w:rsid w:val="000542DC"/>
    <w:rPr>
      <w:rFonts w:ascii="Tahoma" w:eastAsia="Times New Roman" w:hAnsi="Tahoma" w:cs="Tahoma"/>
      <w:b/>
      <w:bCs/>
      <w:sz w:val="28"/>
      <w:szCs w:val="28"/>
      <w:lang w:val="en-GB" w:eastAsia="zh-CN"/>
    </w:rPr>
  </w:style>
  <w:style w:type="character" w:customStyle="1" w:styleId="Heading3Char">
    <w:name w:val="Heading 3 Char"/>
    <w:basedOn w:val="DefaultParagraphFont"/>
    <w:link w:val="Heading3"/>
    <w:rsid w:val="000542DC"/>
    <w:rPr>
      <w:rFonts w:ascii="Tahoma" w:eastAsia="Times New Roman" w:hAnsi="Tahoma" w:cs="Tahoma"/>
      <w:b/>
      <w:bCs/>
      <w:sz w:val="24"/>
      <w:szCs w:val="24"/>
      <w:lang w:val="en-GB" w:eastAsia="zh-CN"/>
    </w:rPr>
  </w:style>
  <w:style w:type="character" w:customStyle="1" w:styleId="Heading4Char">
    <w:name w:val="Heading 4 Char"/>
    <w:basedOn w:val="DefaultParagraphFont"/>
    <w:link w:val="Heading4"/>
    <w:rsid w:val="000542DC"/>
    <w:rPr>
      <w:rFonts w:ascii="Times New Roman" w:eastAsia="Times New Roman" w:hAnsi="Times New Roman" w:cs="MS Sans Serif"/>
      <w:b/>
      <w:bCs/>
      <w:lang w:val="en-GB" w:eastAsia="zh-CN"/>
    </w:rPr>
  </w:style>
  <w:style w:type="character" w:styleId="Hyperlink">
    <w:name w:val="Hyperlink"/>
    <w:rsid w:val="000542DC"/>
    <w:rPr>
      <w:color w:val="0000FF"/>
      <w:u w:val="single"/>
    </w:rPr>
  </w:style>
  <w:style w:type="character" w:customStyle="1" w:styleId="a">
    <w:name w:val="Σύμβολο υποσημείωσης"/>
    <w:rsid w:val="000542DC"/>
    <w:rPr>
      <w:vertAlign w:val="superscript"/>
    </w:rPr>
  </w:style>
  <w:style w:type="character" w:customStyle="1" w:styleId="FootnoteCharacters">
    <w:name w:val="Footnote Characters"/>
    <w:rsid w:val="000542DC"/>
    <w:rPr>
      <w:vertAlign w:val="superscript"/>
    </w:rPr>
  </w:style>
  <w:style w:type="character" w:customStyle="1" w:styleId="IndexLink">
    <w:name w:val="Index Link"/>
    <w:rsid w:val="000542DC"/>
  </w:style>
  <w:style w:type="paragraph" w:customStyle="1" w:styleId="Heading">
    <w:name w:val="Heading"/>
    <w:basedOn w:val="Normal"/>
    <w:next w:val="Subtitle"/>
    <w:rsid w:val="000542DC"/>
    <w:pPr>
      <w:spacing w:before="240" w:after="720"/>
      <w:jc w:val="right"/>
    </w:pPr>
    <w:rPr>
      <w:rFonts w:ascii="Arial" w:hAnsi="Arial" w:cs="Arial"/>
      <w:b/>
      <w:bCs/>
      <w:kern w:val="2"/>
      <w:sz w:val="64"/>
      <w:szCs w:val="64"/>
      <w:lang w:val="en-US"/>
    </w:rPr>
  </w:style>
  <w:style w:type="paragraph" w:styleId="Header">
    <w:name w:val="header"/>
    <w:basedOn w:val="Normal"/>
    <w:link w:val="HeaderChar"/>
    <w:rsid w:val="000542DC"/>
    <w:pPr>
      <w:pBdr>
        <w:top w:val="none" w:sz="0" w:space="0" w:color="000000"/>
        <w:left w:val="none" w:sz="0" w:space="0" w:color="000000"/>
        <w:bottom w:val="single" w:sz="4" w:space="1" w:color="000000"/>
        <w:right w:val="none" w:sz="0" w:space="0" w:color="000000"/>
      </w:pBd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rsid w:val="000542DC"/>
    <w:rPr>
      <w:rFonts w:ascii="Times New Roman" w:eastAsia="Times New Roman" w:hAnsi="Times New Roman" w:cs="MS Sans Serif"/>
      <w:lang w:val="en-GB" w:eastAsia="zh-CN"/>
    </w:rPr>
  </w:style>
  <w:style w:type="paragraph" w:styleId="TOC1">
    <w:name w:val="toc 1"/>
    <w:basedOn w:val="Normal"/>
    <w:next w:val="Normal"/>
    <w:rsid w:val="000542DC"/>
    <w:pPr>
      <w:tabs>
        <w:tab w:val="right" w:leader="dot" w:pos="9071"/>
      </w:tabs>
    </w:pPr>
  </w:style>
  <w:style w:type="paragraph" w:styleId="TOC2">
    <w:name w:val="toc 2"/>
    <w:basedOn w:val="Normal"/>
    <w:next w:val="Normal"/>
    <w:rsid w:val="000542DC"/>
    <w:pPr>
      <w:tabs>
        <w:tab w:val="right" w:leader="dot" w:pos="9071"/>
      </w:tabs>
      <w:ind w:left="200"/>
    </w:pPr>
  </w:style>
  <w:style w:type="paragraph" w:styleId="TOC3">
    <w:name w:val="toc 3"/>
    <w:basedOn w:val="Normal"/>
    <w:next w:val="Normal"/>
    <w:rsid w:val="000542DC"/>
    <w:pPr>
      <w:tabs>
        <w:tab w:val="right" w:leader="dot" w:pos="9071"/>
      </w:tabs>
      <w:ind w:left="400"/>
    </w:pPr>
  </w:style>
  <w:style w:type="paragraph" w:styleId="TOC4">
    <w:name w:val="toc 4"/>
    <w:basedOn w:val="Normal"/>
    <w:next w:val="Normal"/>
    <w:rsid w:val="000542DC"/>
    <w:pPr>
      <w:tabs>
        <w:tab w:val="right" w:leader="dot" w:pos="9071"/>
      </w:tabs>
      <w:ind w:left="600"/>
    </w:pPr>
  </w:style>
  <w:style w:type="paragraph" w:customStyle="1" w:styleId="TableofFigures1">
    <w:name w:val="Table of Figures1"/>
    <w:basedOn w:val="Normal"/>
    <w:next w:val="Normal"/>
    <w:rsid w:val="000542DC"/>
    <w:pPr>
      <w:tabs>
        <w:tab w:val="right" w:leader="dot" w:pos="9071"/>
      </w:tabs>
      <w:ind w:left="400" w:hanging="400"/>
    </w:pPr>
  </w:style>
  <w:style w:type="paragraph" w:styleId="FootnoteText">
    <w:name w:val="footnote text"/>
    <w:basedOn w:val="Normal"/>
    <w:link w:val="FootnoteTextChar"/>
    <w:rsid w:val="000542DC"/>
  </w:style>
  <w:style w:type="character" w:customStyle="1" w:styleId="FootnoteTextChar">
    <w:name w:val="Footnote Text Char"/>
    <w:basedOn w:val="DefaultParagraphFont"/>
    <w:link w:val="FootnoteText"/>
    <w:rsid w:val="000542DC"/>
    <w:rPr>
      <w:rFonts w:ascii="Times New Roman" w:eastAsia="Times New Roman" w:hAnsi="Times New Roman" w:cs="MS Sans Serif"/>
      <w:lang w:val="en-GB" w:eastAsia="zh-CN"/>
    </w:rPr>
  </w:style>
  <w:style w:type="paragraph" w:customStyle="1" w:styleId="ByLine">
    <w:name w:val="ByLine"/>
    <w:basedOn w:val="Heading"/>
    <w:rsid w:val="000542DC"/>
    <w:rPr>
      <w:sz w:val="28"/>
      <w:szCs w:val="28"/>
    </w:rPr>
  </w:style>
  <w:style w:type="paragraph" w:customStyle="1" w:styleId="TOCEntry">
    <w:name w:val="TOCEntry"/>
    <w:basedOn w:val="Normal"/>
    <w:rsid w:val="000542DC"/>
    <w:pPr>
      <w:keepNext/>
      <w:keepLines/>
      <w:spacing w:before="120" w:after="240" w:line="240" w:lineRule="atLeast"/>
      <w:jc w:val="left"/>
    </w:pPr>
    <w:rPr>
      <w:rFonts w:ascii="Times" w:hAnsi="Times" w:cs="Times"/>
      <w:b/>
      <w:bCs/>
      <w:sz w:val="36"/>
      <w:szCs w:val="36"/>
      <w:lang w:val="en-US"/>
    </w:rPr>
  </w:style>
  <w:style w:type="paragraph" w:customStyle="1" w:styleId="Beschriftung1">
    <w:name w:val="Beschriftung1"/>
    <w:basedOn w:val="Normal"/>
    <w:next w:val="Normal"/>
    <w:rsid w:val="000542DC"/>
    <w:rPr>
      <w:b/>
      <w:bCs/>
      <w:sz w:val="20"/>
      <w:szCs w:val="20"/>
    </w:rPr>
  </w:style>
  <w:style w:type="paragraph" w:customStyle="1" w:styleId="TableContents">
    <w:name w:val="Table Contents"/>
    <w:basedOn w:val="Normal"/>
    <w:rsid w:val="000542DC"/>
    <w:pPr>
      <w:suppressLineNumbers/>
    </w:pPr>
  </w:style>
  <w:style w:type="paragraph" w:customStyle="1" w:styleId="TableHeading">
    <w:name w:val="Table Heading"/>
    <w:basedOn w:val="TableContents"/>
    <w:rsid w:val="000542DC"/>
    <w:pPr>
      <w:jc w:val="center"/>
    </w:pPr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0542DC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542DC"/>
    <w:rPr>
      <w:rFonts w:eastAsiaTheme="minorEastAsia"/>
      <w:color w:val="5A5A5A" w:themeColor="text1" w:themeTint="A5"/>
      <w:spacing w:val="15"/>
      <w:lang w:val="en-GB" w:eastAsia="zh-CN"/>
    </w:rPr>
  </w:style>
  <w:style w:type="paragraph" w:styleId="Footer">
    <w:name w:val="footer"/>
    <w:basedOn w:val="Normal"/>
    <w:link w:val="FooterChar"/>
    <w:uiPriority w:val="99"/>
    <w:unhideWhenUsed/>
    <w:rsid w:val="002A7EE0"/>
    <w:pPr>
      <w:tabs>
        <w:tab w:val="center" w:pos="4536"/>
        <w:tab w:val="right" w:pos="9072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A7EE0"/>
    <w:rPr>
      <w:rFonts w:ascii="Times New Roman" w:eastAsia="Times New Roman" w:hAnsi="Times New Roman" w:cs="MS Sans Serif"/>
      <w:lang w:val="en-GB" w:eastAsia="zh-CN"/>
    </w:rPr>
  </w:style>
  <w:style w:type="paragraph" w:styleId="Title">
    <w:name w:val="Title"/>
    <w:basedOn w:val="Normal"/>
    <w:link w:val="TitleChar"/>
    <w:qFormat/>
    <w:rsid w:val="00795BC6"/>
    <w:pPr>
      <w:widowControl/>
      <w:spacing w:before="240" w:after="720"/>
      <w:jc w:val="right"/>
    </w:pPr>
    <w:rPr>
      <w:rFonts w:ascii="Arial" w:hAnsi="Arial" w:cs="Arial"/>
      <w:b/>
      <w:bCs/>
      <w:kern w:val="28"/>
      <w:sz w:val="64"/>
      <w:szCs w:val="64"/>
      <w:lang w:val="en-US" w:eastAsia="en-US"/>
    </w:rPr>
  </w:style>
  <w:style w:type="character" w:customStyle="1" w:styleId="TitleChar">
    <w:name w:val="Title Char"/>
    <w:basedOn w:val="DefaultParagraphFont"/>
    <w:link w:val="Title"/>
    <w:rsid w:val="00795BC6"/>
    <w:rPr>
      <w:rFonts w:ascii="Arial" w:eastAsia="Times New Roman" w:hAnsi="Arial" w:cs="Arial"/>
      <w:b/>
      <w:bCs/>
      <w:kern w:val="28"/>
      <w:sz w:val="64"/>
      <w:szCs w:val="64"/>
    </w:rPr>
  </w:style>
  <w:style w:type="paragraph" w:styleId="ListParagraph">
    <w:name w:val="List Paragraph"/>
    <w:basedOn w:val="Normal"/>
    <w:uiPriority w:val="34"/>
    <w:qFormat/>
    <w:rsid w:val="00795BC6"/>
    <w:pPr>
      <w:widowControl/>
      <w:ind w:left="720"/>
      <w:contextualSpacing/>
    </w:pPr>
    <w:rPr>
      <w:rFonts w:cs="Times New Roman"/>
      <w:lang w:eastAsia="pl-PL"/>
    </w:rPr>
  </w:style>
  <w:style w:type="paragraph" w:styleId="Caption">
    <w:name w:val="caption"/>
    <w:basedOn w:val="Normal"/>
    <w:next w:val="Normal"/>
    <w:uiPriority w:val="35"/>
    <w:unhideWhenUsed/>
    <w:qFormat/>
    <w:rsid w:val="00427946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swagger.io/tools/swaggerhub/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editor.swagger.io/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editor.swagger.io/" TargetMode="Externa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14</Pages>
  <Words>1257</Words>
  <Characters>7167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 Symeonidis</dc:creator>
  <cp:keywords/>
  <dc:description/>
  <cp:lastModifiedBy>Polydoros</cp:lastModifiedBy>
  <cp:revision>7</cp:revision>
  <dcterms:created xsi:type="dcterms:W3CDTF">2022-05-11T13:37:00Z</dcterms:created>
  <dcterms:modified xsi:type="dcterms:W3CDTF">2022-05-31T12:28:00Z</dcterms:modified>
</cp:coreProperties>
</file>